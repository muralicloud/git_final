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AA4C1" w14:textId="234F1E05" w:rsidR="007116C5" w:rsidRDefault="007116C5">
      <w:pPr>
        <w:rPr>
          <w:b/>
          <w:sz w:val="28"/>
          <w:szCs w:val="28"/>
        </w:rPr>
      </w:pPr>
      <w:proofErr w:type="spellStart"/>
      <w:r>
        <w:rPr>
          <w:b/>
          <w:sz w:val="28"/>
          <w:szCs w:val="28"/>
        </w:rPr>
        <w:t>Github</w:t>
      </w:r>
      <w:proofErr w:type="spellEnd"/>
      <w:r>
        <w:rPr>
          <w:b/>
          <w:sz w:val="28"/>
          <w:szCs w:val="28"/>
        </w:rPr>
        <w:t xml:space="preserve">: </w:t>
      </w:r>
      <w:r w:rsidRPr="007116C5">
        <w:rPr>
          <w:b/>
          <w:sz w:val="28"/>
          <w:szCs w:val="28"/>
        </w:rPr>
        <w:t>https://github.com/muralicloud/git_final.git</w:t>
      </w:r>
    </w:p>
    <w:p w14:paraId="2BBF3949" w14:textId="77777777" w:rsidR="007116C5" w:rsidRDefault="007116C5">
      <w:pPr>
        <w:rPr>
          <w:b/>
          <w:sz w:val="28"/>
          <w:szCs w:val="28"/>
        </w:rPr>
      </w:pPr>
    </w:p>
    <w:p w14:paraId="29F16895" w14:textId="77777777" w:rsidR="004B2697" w:rsidRPr="00363C3E" w:rsidRDefault="008D07A1">
      <w:pPr>
        <w:rPr>
          <w:b/>
          <w:sz w:val="28"/>
          <w:szCs w:val="28"/>
        </w:rPr>
      </w:pPr>
      <w:r w:rsidRPr="00363C3E">
        <w:rPr>
          <w:b/>
          <w:sz w:val="28"/>
          <w:szCs w:val="28"/>
        </w:rPr>
        <w:t xml:space="preserve">ITU SWE 525 Version Control with </w:t>
      </w:r>
      <w:proofErr w:type="spellStart"/>
      <w:r w:rsidRPr="00363C3E">
        <w:rPr>
          <w:b/>
          <w:sz w:val="28"/>
          <w:szCs w:val="28"/>
        </w:rPr>
        <w:t>Git</w:t>
      </w:r>
      <w:proofErr w:type="spellEnd"/>
      <w:r w:rsidRPr="00363C3E">
        <w:rPr>
          <w:b/>
          <w:sz w:val="28"/>
          <w:szCs w:val="28"/>
        </w:rPr>
        <w:t xml:space="preserve"> Final Examination                        4/30/2016</w:t>
      </w:r>
    </w:p>
    <w:p w14:paraId="2D45DF57" w14:textId="77777777" w:rsidR="008D07A1" w:rsidRDefault="008D07A1">
      <w:bookmarkStart w:id="0" w:name="_GoBack"/>
      <w:bookmarkEnd w:id="0"/>
    </w:p>
    <w:p w14:paraId="6C95E3D2" w14:textId="4AF41A61" w:rsidR="008D07A1" w:rsidRDefault="0088370A">
      <w:r>
        <w:t xml:space="preserve">Name: </w:t>
      </w:r>
      <w:r w:rsidRPr="007116C5">
        <w:rPr>
          <w:b/>
        </w:rPr>
        <w:t xml:space="preserve">Murali Krishna </w:t>
      </w:r>
      <w:proofErr w:type="spellStart"/>
      <w:r w:rsidRPr="007116C5">
        <w:rPr>
          <w:b/>
        </w:rPr>
        <w:t>Gogula</w:t>
      </w:r>
      <w:proofErr w:type="spellEnd"/>
      <w:r>
        <w:tab/>
      </w:r>
      <w:r>
        <w:tab/>
      </w:r>
      <w:r>
        <w:tab/>
      </w:r>
      <w:r w:rsidR="005269DC">
        <w:t>ITU ID:</w:t>
      </w:r>
      <w:r>
        <w:t xml:space="preserve"> </w:t>
      </w:r>
      <w:r w:rsidRPr="007116C5">
        <w:rPr>
          <w:b/>
        </w:rPr>
        <w:t>90584</w:t>
      </w:r>
    </w:p>
    <w:p w14:paraId="4D51D99D" w14:textId="77777777" w:rsidR="008D07A1" w:rsidRDefault="008D07A1"/>
    <w:p w14:paraId="58162C48" w14:textId="77777777" w:rsidR="008D07A1" w:rsidRDefault="008D07A1" w:rsidP="008D07A1">
      <w:pPr>
        <w:pStyle w:val="ListParagraph"/>
        <w:numPr>
          <w:ilvl w:val="0"/>
          <w:numId w:val="1"/>
        </w:numPr>
      </w:pPr>
      <w:r>
        <w:t xml:space="preserve">Please explain the </w:t>
      </w:r>
      <w:proofErr w:type="spellStart"/>
      <w:r>
        <w:t>git</w:t>
      </w:r>
      <w:proofErr w:type="spellEnd"/>
      <w:r>
        <w:t xml:space="preserve"> Flow and write set of commands that produces following flow. Give tag to each </w:t>
      </w:r>
      <w:proofErr w:type="spellStart"/>
      <w:r>
        <w:t>subquestion</w:t>
      </w:r>
      <w:proofErr w:type="spellEnd"/>
      <w:r>
        <w:t xml:space="preserve"> and push it to </w:t>
      </w:r>
      <w:proofErr w:type="spellStart"/>
      <w:r>
        <w:t>git</w:t>
      </w:r>
      <w:proofErr w:type="spellEnd"/>
      <w:r>
        <w:t xml:space="preserve"> repository. Put the link to your repo.</w:t>
      </w:r>
    </w:p>
    <w:p w14:paraId="65ADB499" w14:textId="77777777" w:rsidR="008D07A1" w:rsidRDefault="008D07A1" w:rsidP="008D07A1">
      <w:pPr>
        <w:pStyle w:val="ListParagraph"/>
      </w:pPr>
    </w:p>
    <w:p w14:paraId="53F647BE" w14:textId="640579FE" w:rsidR="008D07A1" w:rsidRPr="0065455E" w:rsidRDefault="00787705" w:rsidP="0065455E">
      <w:pPr>
        <w:pStyle w:val="ListParagraph"/>
        <w:numPr>
          <w:ilvl w:val="0"/>
          <w:numId w:val="12"/>
        </w:numPr>
        <w:rPr>
          <w:b/>
        </w:rPr>
      </w:pPr>
      <w:r w:rsidRPr="0065455E">
        <w:rPr>
          <w:b/>
        </w:rPr>
        <w:t>Fast Forward or Merge commit</w:t>
      </w:r>
    </w:p>
    <w:p w14:paraId="72E8B21A" w14:textId="77777777" w:rsidR="0065455E" w:rsidRDefault="0065455E" w:rsidP="0065455E">
      <w:pPr>
        <w:pStyle w:val="ListParagraph"/>
      </w:pPr>
    </w:p>
    <w:p w14:paraId="1172BC09" w14:textId="75CF541D" w:rsidR="0065455E" w:rsidRPr="00787705" w:rsidRDefault="0065455E" w:rsidP="0065455E">
      <w:pPr>
        <w:pStyle w:val="ListParagraph"/>
      </w:pPr>
      <w:r>
        <w:rPr>
          <w:rFonts w:ascii="Trebuchet MS" w:hAnsi="Trebuchet MS"/>
          <w:color w:val="5D6268"/>
          <w:sz w:val="27"/>
          <w:szCs w:val="27"/>
          <w:shd w:val="clear" w:color="auto" w:fill="FFFFFF"/>
        </w:rPr>
        <w:t>In very simple cases, one of the two branches doesn't have any new commits since the branching happened - its latest commit is still the common ancestor.</w:t>
      </w:r>
    </w:p>
    <w:p w14:paraId="2A2B2F06" w14:textId="77777777" w:rsidR="008D07A1" w:rsidRDefault="008D07A1">
      <w:r>
        <w:rPr>
          <w:noProof/>
        </w:rPr>
        <w:drawing>
          <wp:inline distT="0" distB="0" distL="0" distR="0" wp14:anchorId="104021B1" wp14:editId="07594517">
            <wp:extent cx="5486400" cy="2142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142231"/>
                    </a:xfrm>
                    <a:prstGeom prst="rect">
                      <a:avLst/>
                    </a:prstGeom>
                    <a:noFill/>
                    <a:ln>
                      <a:noFill/>
                    </a:ln>
                  </pic:spPr>
                </pic:pic>
              </a:graphicData>
            </a:graphic>
          </wp:inline>
        </w:drawing>
      </w:r>
    </w:p>
    <w:p w14:paraId="55B7BB57" w14:textId="3E3C6876" w:rsidR="008D07A1" w:rsidRPr="00787705" w:rsidRDefault="0065455E" w:rsidP="00787705">
      <w:pPr>
        <w:ind w:left="360"/>
        <w:rPr>
          <w:rFonts w:asciiTheme="majorHAnsi" w:hAnsiTheme="majorHAnsi"/>
          <w:color w:val="000000" w:themeColor="text1"/>
        </w:rPr>
      </w:pPr>
      <w:r>
        <w:rPr>
          <w:rFonts w:asciiTheme="majorHAnsi" w:hAnsiTheme="majorHAnsi"/>
          <w:b/>
          <w:color w:val="000000" w:themeColor="text1"/>
          <w:sz w:val="27"/>
          <w:szCs w:val="27"/>
          <w:shd w:val="clear" w:color="auto" w:fill="FFFFFF"/>
        </w:rPr>
        <w:t xml:space="preserve">B) </w:t>
      </w:r>
      <w:r w:rsidR="00787705" w:rsidRPr="00787705">
        <w:rPr>
          <w:rFonts w:asciiTheme="majorHAnsi" w:hAnsiTheme="majorHAnsi"/>
          <w:color w:val="000000" w:themeColor="text1"/>
          <w:sz w:val="27"/>
          <w:szCs w:val="27"/>
          <w:shd w:val="clear" w:color="auto" w:fill="FFFFFF"/>
        </w:rPr>
        <w:t xml:space="preserve">In this case, performing the integration is dead simple: </w:t>
      </w:r>
      <w:proofErr w:type="spellStart"/>
      <w:r w:rsidR="00787705" w:rsidRPr="00787705">
        <w:rPr>
          <w:rFonts w:asciiTheme="majorHAnsi" w:hAnsiTheme="majorHAnsi"/>
          <w:color w:val="000000" w:themeColor="text1"/>
          <w:sz w:val="27"/>
          <w:szCs w:val="27"/>
          <w:shd w:val="clear" w:color="auto" w:fill="FFFFFF"/>
        </w:rPr>
        <w:t>Git</w:t>
      </w:r>
      <w:proofErr w:type="spellEnd"/>
      <w:r w:rsidR="00787705" w:rsidRPr="00787705">
        <w:rPr>
          <w:rFonts w:asciiTheme="majorHAnsi" w:hAnsiTheme="majorHAnsi"/>
          <w:color w:val="000000" w:themeColor="text1"/>
          <w:sz w:val="27"/>
          <w:szCs w:val="27"/>
          <w:shd w:val="clear" w:color="auto" w:fill="FFFFFF"/>
        </w:rPr>
        <w:t xml:space="preserve"> can just add all the commits of the other branch on top of the common ancestor commit. In </w:t>
      </w:r>
      <w:proofErr w:type="spellStart"/>
      <w:r w:rsidR="00787705" w:rsidRPr="00787705">
        <w:rPr>
          <w:rFonts w:asciiTheme="majorHAnsi" w:hAnsiTheme="majorHAnsi"/>
          <w:color w:val="000000" w:themeColor="text1"/>
          <w:sz w:val="27"/>
          <w:szCs w:val="27"/>
          <w:shd w:val="clear" w:color="auto" w:fill="FFFFFF"/>
        </w:rPr>
        <w:t>Git</w:t>
      </w:r>
      <w:proofErr w:type="spellEnd"/>
      <w:r w:rsidR="00787705" w:rsidRPr="00787705">
        <w:rPr>
          <w:rFonts w:asciiTheme="majorHAnsi" w:hAnsiTheme="majorHAnsi"/>
          <w:color w:val="000000" w:themeColor="text1"/>
          <w:sz w:val="27"/>
          <w:szCs w:val="27"/>
          <w:shd w:val="clear" w:color="auto" w:fill="FFFFFF"/>
        </w:rPr>
        <w:t>, this simplest form of integration is called a "fast-forward" merge. Both branches then share the exact same history.</w:t>
      </w:r>
    </w:p>
    <w:p w14:paraId="461D05E8" w14:textId="77777777" w:rsidR="00787705" w:rsidRDefault="00787705"/>
    <w:p w14:paraId="049AE15C" w14:textId="77777777" w:rsidR="008D07A1" w:rsidRDefault="008D07A1"/>
    <w:p w14:paraId="44C4375A" w14:textId="2DDACECD" w:rsidR="008D07A1" w:rsidRDefault="008D07A1">
      <w:r>
        <w:rPr>
          <w:noProof/>
        </w:rPr>
        <w:drawing>
          <wp:anchor distT="0" distB="0" distL="114300" distR="114300" simplePos="0" relativeHeight="251658240" behindDoc="0" locked="0" layoutInCell="1" allowOverlap="1" wp14:anchorId="06BC4944" wp14:editId="00537B3E">
            <wp:simplePos x="0" y="0"/>
            <wp:positionH relativeFrom="column">
              <wp:posOffset>1028700</wp:posOffset>
            </wp:positionH>
            <wp:positionV relativeFrom="paragraph">
              <wp:posOffset>414655</wp:posOffset>
            </wp:positionV>
            <wp:extent cx="3314700" cy="10350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10350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68C42A0" w14:textId="77777777" w:rsidR="008D07A1" w:rsidRDefault="008D07A1"/>
    <w:p w14:paraId="481B69B8" w14:textId="77777777" w:rsidR="00787705" w:rsidRDefault="00787705">
      <w:pPr>
        <w:rPr>
          <w:rFonts w:ascii="Trebuchet MS" w:hAnsi="Trebuchet MS"/>
          <w:color w:val="5D6268"/>
          <w:sz w:val="27"/>
          <w:szCs w:val="27"/>
          <w:shd w:val="clear" w:color="auto" w:fill="FFFFFF"/>
        </w:rPr>
      </w:pPr>
    </w:p>
    <w:p w14:paraId="7F626591" w14:textId="77777777" w:rsidR="0065455E" w:rsidRDefault="0065455E">
      <w:pPr>
        <w:rPr>
          <w:rFonts w:ascii="Trebuchet MS" w:hAnsi="Trebuchet MS"/>
          <w:color w:val="5D6268"/>
          <w:sz w:val="27"/>
          <w:szCs w:val="27"/>
          <w:shd w:val="clear" w:color="auto" w:fill="FFFFFF"/>
        </w:rPr>
      </w:pPr>
    </w:p>
    <w:p w14:paraId="0BAD6634" w14:textId="77777777" w:rsidR="008D07A1" w:rsidRDefault="008D07A1"/>
    <w:p w14:paraId="7CDF56BF" w14:textId="77777777" w:rsidR="0065455E" w:rsidRDefault="0065455E"/>
    <w:p w14:paraId="1F0FCCF5" w14:textId="77777777" w:rsidR="0065455E" w:rsidRDefault="0065455E"/>
    <w:p w14:paraId="157E0F94" w14:textId="77777777" w:rsidR="0065455E" w:rsidRPr="00787705" w:rsidRDefault="0065455E" w:rsidP="0065455E">
      <w:pPr>
        <w:rPr>
          <w:b/>
        </w:rPr>
      </w:pPr>
      <w:r>
        <w:t xml:space="preserve">c.  </w:t>
      </w:r>
      <w:r>
        <w:rPr>
          <w:b/>
        </w:rPr>
        <w:t xml:space="preserve"> Merge Commit</w:t>
      </w:r>
    </w:p>
    <w:p w14:paraId="3C369850" w14:textId="77777777" w:rsidR="0065455E" w:rsidRDefault="0065455E"/>
    <w:p w14:paraId="4449941E" w14:textId="77777777" w:rsidR="008D07A1" w:rsidRDefault="008D07A1">
      <w:r>
        <w:rPr>
          <w:noProof/>
        </w:rPr>
        <w:drawing>
          <wp:inline distT="0" distB="0" distL="0" distR="0" wp14:anchorId="1DAB9C38" wp14:editId="5B94C7A4">
            <wp:extent cx="5486400" cy="190094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00948"/>
                    </a:xfrm>
                    <a:prstGeom prst="rect">
                      <a:avLst/>
                    </a:prstGeom>
                    <a:noFill/>
                    <a:ln>
                      <a:noFill/>
                    </a:ln>
                  </pic:spPr>
                </pic:pic>
              </a:graphicData>
            </a:graphic>
          </wp:inline>
        </w:drawing>
      </w:r>
    </w:p>
    <w:p w14:paraId="55C40A74" w14:textId="77777777" w:rsidR="008D07A1" w:rsidRDefault="008D07A1"/>
    <w:p w14:paraId="5CD1EFE3" w14:textId="1592A142" w:rsidR="008D07A1" w:rsidRDefault="00787705">
      <w:pPr>
        <w:rPr>
          <w:rFonts w:ascii="Trebuchet MS" w:hAnsi="Trebuchet MS"/>
          <w:color w:val="5D6268"/>
          <w:sz w:val="27"/>
          <w:szCs w:val="27"/>
          <w:shd w:val="clear" w:color="auto" w:fill="FFFFFF"/>
        </w:rPr>
      </w:pPr>
      <w:r>
        <w:rPr>
          <w:rFonts w:ascii="Trebuchet MS" w:hAnsi="Trebuchet MS"/>
          <w:color w:val="5D6268"/>
          <w:sz w:val="27"/>
          <w:szCs w:val="27"/>
          <w:shd w:val="clear" w:color="auto" w:fill="FFFFFF"/>
        </w:rPr>
        <w:t xml:space="preserve">To make an integration, </w:t>
      </w:r>
      <w:proofErr w:type="spellStart"/>
      <w:r>
        <w:rPr>
          <w:rFonts w:ascii="Trebuchet MS" w:hAnsi="Trebuchet MS"/>
          <w:color w:val="5D6268"/>
          <w:sz w:val="27"/>
          <w:szCs w:val="27"/>
          <w:shd w:val="clear" w:color="auto" w:fill="FFFFFF"/>
        </w:rPr>
        <w:t>Git</w:t>
      </w:r>
      <w:proofErr w:type="spellEnd"/>
      <w:r>
        <w:rPr>
          <w:rFonts w:ascii="Trebuchet MS" w:hAnsi="Trebuchet MS"/>
          <w:color w:val="5D6268"/>
          <w:sz w:val="27"/>
          <w:szCs w:val="27"/>
          <w:shd w:val="clear" w:color="auto" w:fill="FFFFFF"/>
        </w:rPr>
        <w:t xml:space="preserve"> will have to create a new commit that contains the differences between them - the merge commit.</w:t>
      </w:r>
    </w:p>
    <w:p w14:paraId="35412A55" w14:textId="77777777" w:rsidR="00787705" w:rsidRDefault="00787705"/>
    <w:p w14:paraId="5EB38E3C" w14:textId="77777777" w:rsidR="00787705" w:rsidRDefault="00787705"/>
    <w:p w14:paraId="7CECB8F1" w14:textId="723FE7D6" w:rsidR="008D07A1" w:rsidRPr="0065455E" w:rsidRDefault="008D07A1">
      <w:pPr>
        <w:rPr>
          <w:b/>
        </w:rPr>
      </w:pPr>
      <w:r>
        <w:t xml:space="preserve">d. </w:t>
      </w:r>
      <w:r w:rsidR="0065455E">
        <w:rPr>
          <w:b/>
        </w:rPr>
        <w:t>Integrating with Rebase.</w:t>
      </w:r>
    </w:p>
    <w:p w14:paraId="48A18443" w14:textId="77777777" w:rsidR="0065455E" w:rsidRDefault="0065455E"/>
    <w:p w14:paraId="208001D2" w14:textId="77777777" w:rsidR="008D07A1" w:rsidRDefault="008D07A1">
      <w:r>
        <w:rPr>
          <w:noProof/>
        </w:rPr>
        <w:drawing>
          <wp:inline distT="0" distB="0" distL="0" distR="0" wp14:anchorId="75BBC8C0" wp14:editId="4011565A">
            <wp:extent cx="5486400" cy="1711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11259"/>
                    </a:xfrm>
                    <a:prstGeom prst="rect">
                      <a:avLst/>
                    </a:prstGeom>
                    <a:noFill/>
                    <a:ln>
                      <a:noFill/>
                    </a:ln>
                  </pic:spPr>
                </pic:pic>
              </a:graphicData>
            </a:graphic>
          </wp:inline>
        </w:drawing>
      </w:r>
    </w:p>
    <w:p w14:paraId="10112B1A" w14:textId="77777777" w:rsidR="0065455E" w:rsidRDefault="0065455E">
      <w:pPr>
        <w:rPr>
          <w:rFonts w:ascii="Trebuchet MS" w:hAnsi="Trebuchet MS"/>
          <w:color w:val="5D6268"/>
          <w:sz w:val="27"/>
          <w:szCs w:val="27"/>
          <w:shd w:val="clear" w:color="auto" w:fill="FFFFFF"/>
        </w:rPr>
      </w:pPr>
    </w:p>
    <w:p w14:paraId="7DAF4AF3" w14:textId="04ACBF9F" w:rsidR="0065455E" w:rsidRDefault="0065455E">
      <w:pPr>
        <w:rPr>
          <w:rFonts w:ascii="Trebuchet MS" w:hAnsi="Trebuchet MS"/>
          <w:color w:val="5D6268"/>
          <w:sz w:val="27"/>
          <w:szCs w:val="27"/>
          <w:shd w:val="clear" w:color="auto" w:fill="FFFFFF"/>
        </w:rPr>
      </w:pPr>
      <w:r>
        <w:rPr>
          <w:rFonts w:ascii="Trebuchet MS" w:hAnsi="Trebuchet MS"/>
          <w:color w:val="5D6268"/>
          <w:sz w:val="27"/>
          <w:szCs w:val="27"/>
          <w:shd w:val="clear" w:color="auto" w:fill="FFFFFF"/>
        </w:rPr>
        <w:t>Let's walk through a rebase operation step by step. The scenario is the same as in the previous examples: we want to integrate the changes from branch-B into branch-A, but now by using rebase.</w:t>
      </w:r>
    </w:p>
    <w:p w14:paraId="48DB498F" w14:textId="77777777" w:rsidR="0065455E" w:rsidRDefault="0065455E">
      <w:pPr>
        <w:rPr>
          <w:rFonts w:ascii="Trebuchet MS" w:hAnsi="Trebuchet MS"/>
          <w:color w:val="5D6268"/>
          <w:sz w:val="27"/>
          <w:szCs w:val="27"/>
          <w:shd w:val="clear" w:color="auto" w:fill="FFFFFF"/>
        </w:rPr>
      </w:pPr>
    </w:p>
    <w:p w14:paraId="1FA1C167" w14:textId="77777777" w:rsidR="0065455E" w:rsidRDefault="0065455E">
      <w:pPr>
        <w:rPr>
          <w:rFonts w:ascii="Trebuchet MS" w:hAnsi="Trebuchet MS"/>
          <w:color w:val="5D6268"/>
          <w:sz w:val="27"/>
          <w:szCs w:val="27"/>
          <w:shd w:val="clear" w:color="auto" w:fill="FFFFFF"/>
        </w:rPr>
      </w:pPr>
    </w:p>
    <w:p w14:paraId="1B8546B7" w14:textId="77777777" w:rsidR="0065455E" w:rsidRDefault="0065455E">
      <w:pPr>
        <w:rPr>
          <w:rFonts w:ascii="Trebuchet MS" w:hAnsi="Trebuchet MS"/>
          <w:color w:val="5D6268"/>
          <w:sz w:val="27"/>
          <w:szCs w:val="27"/>
          <w:shd w:val="clear" w:color="auto" w:fill="FFFFFF"/>
        </w:rPr>
      </w:pPr>
    </w:p>
    <w:p w14:paraId="62F69A18" w14:textId="77777777" w:rsidR="0065455E" w:rsidRDefault="0065455E">
      <w:pPr>
        <w:rPr>
          <w:rFonts w:ascii="Trebuchet MS" w:hAnsi="Trebuchet MS"/>
          <w:color w:val="5D6268"/>
          <w:sz w:val="27"/>
          <w:szCs w:val="27"/>
          <w:shd w:val="clear" w:color="auto" w:fill="FFFFFF"/>
        </w:rPr>
      </w:pPr>
    </w:p>
    <w:p w14:paraId="29826CBA" w14:textId="77777777" w:rsidR="0065455E" w:rsidRDefault="0065455E">
      <w:pPr>
        <w:rPr>
          <w:rFonts w:ascii="Trebuchet MS" w:hAnsi="Trebuchet MS"/>
          <w:color w:val="5D6268"/>
          <w:sz w:val="27"/>
          <w:szCs w:val="27"/>
          <w:shd w:val="clear" w:color="auto" w:fill="FFFFFF"/>
        </w:rPr>
      </w:pPr>
    </w:p>
    <w:p w14:paraId="0B91E587" w14:textId="77777777" w:rsidR="0065455E" w:rsidRDefault="0065455E">
      <w:pPr>
        <w:rPr>
          <w:rFonts w:ascii="Trebuchet MS" w:hAnsi="Trebuchet MS"/>
          <w:color w:val="5D6268"/>
          <w:sz w:val="27"/>
          <w:szCs w:val="27"/>
          <w:shd w:val="clear" w:color="auto" w:fill="FFFFFF"/>
        </w:rPr>
      </w:pPr>
    </w:p>
    <w:p w14:paraId="771F2A3B" w14:textId="77777777" w:rsidR="0065455E" w:rsidRDefault="0065455E">
      <w:pPr>
        <w:rPr>
          <w:rFonts w:ascii="Trebuchet MS" w:hAnsi="Trebuchet MS"/>
          <w:color w:val="5D6268"/>
          <w:sz w:val="27"/>
          <w:szCs w:val="27"/>
          <w:shd w:val="clear" w:color="auto" w:fill="FFFFFF"/>
        </w:rPr>
      </w:pPr>
    </w:p>
    <w:p w14:paraId="19EDC3AA" w14:textId="77777777" w:rsidR="0065455E" w:rsidRDefault="0065455E"/>
    <w:p w14:paraId="0AB547DB" w14:textId="77777777" w:rsidR="005E2087" w:rsidRDefault="005E2087"/>
    <w:p w14:paraId="67925AAC" w14:textId="77777777" w:rsidR="005E2087" w:rsidRDefault="005E2087"/>
    <w:p w14:paraId="74AD6893" w14:textId="77777777" w:rsidR="005E2087" w:rsidRDefault="005E2087"/>
    <w:p w14:paraId="7FD70AF1" w14:textId="624F50A4" w:rsidR="0065455E" w:rsidRPr="005E2087" w:rsidRDefault="005E2087">
      <w:pPr>
        <w:rPr>
          <w:b/>
        </w:rPr>
      </w:pPr>
      <w:r>
        <w:rPr>
          <w:b/>
        </w:rPr>
        <w:t xml:space="preserve">e. </w:t>
      </w:r>
      <w:r w:rsidRPr="005E2087">
        <w:rPr>
          <w:b/>
        </w:rPr>
        <w:t>Integrating with rebase</w:t>
      </w:r>
    </w:p>
    <w:p w14:paraId="500C337E" w14:textId="1FD8C1FF" w:rsidR="0065455E" w:rsidRDefault="0065455E"/>
    <w:p w14:paraId="7F204F7F" w14:textId="59971F8A" w:rsidR="0065455E" w:rsidRDefault="005E2087">
      <w:r>
        <w:rPr>
          <w:noProof/>
        </w:rPr>
        <w:drawing>
          <wp:anchor distT="0" distB="0" distL="114300" distR="114300" simplePos="0" relativeHeight="251658240" behindDoc="0" locked="0" layoutInCell="1" allowOverlap="1" wp14:anchorId="742A840C" wp14:editId="2B893318">
            <wp:simplePos x="0" y="0"/>
            <wp:positionH relativeFrom="column">
              <wp:posOffset>727710</wp:posOffset>
            </wp:positionH>
            <wp:positionV relativeFrom="paragraph">
              <wp:posOffset>62865</wp:posOffset>
            </wp:positionV>
            <wp:extent cx="4000500" cy="6007100"/>
            <wp:effectExtent l="0" t="0" r="1270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600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6BC77" w14:textId="77777777" w:rsidR="0065455E" w:rsidRDefault="0065455E"/>
    <w:p w14:paraId="1DBD4104" w14:textId="77777777" w:rsidR="008D07A1" w:rsidRDefault="008D07A1">
      <w:r>
        <w:tab/>
      </w:r>
      <w:r>
        <w:tab/>
      </w:r>
      <w:r>
        <w:tab/>
      </w:r>
      <w:r>
        <w:tab/>
      </w:r>
      <w:r>
        <w:tab/>
      </w:r>
      <w:r>
        <w:tab/>
      </w:r>
      <w:r>
        <w:tab/>
      </w:r>
      <w:r>
        <w:tab/>
      </w:r>
      <w:r>
        <w:tab/>
      </w:r>
      <w:r>
        <w:tab/>
      </w:r>
      <w:r>
        <w:tab/>
      </w:r>
      <w:r>
        <w:tab/>
      </w:r>
      <w:r>
        <w:tab/>
      </w:r>
    </w:p>
    <w:p w14:paraId="00740AAD" w14:textId="77777777" w:rsidR="008D07A1" w:rsidRDefault="008D07A1"/>
    <w:p w14:paraId="7ECA489D" w14:textId="77777777" w:rsidR="008D07A1" w:rsidRDefault="008D07A1"/>
    <w:p w14:paraId="3150B0F7" w14:textId="77777777" w:rsidR="008D07A1" w:rsidRDefault="008D07A1"/>
    <w:p w14:paraId="7FA1B165" w14:textId="77777777" w:rsidR="008D07A1" w:rsidRDefault="008D07A1"/>
    <w:p w14:paraId="791F5C56" w14:textId="77777777" w:rsidR="008D07A1" w:rsidRDefault="008D07A1"/>
    <w:p w14:paraId="432637C4" w14:textId="77777777" w:rsidR="008D07A1" w:rsidRDefault="008D07A1"/>
    <w:p w14:paraId="2C364308" w14:textId="77777777" w:rsidR="008D07A1" w:rsidRDefault="008D07A1"/>
    <w:p w14:paraId="38B641CE" w14:textId="77777777" w:rsidR="008D07A1" w:rsidRDefault="008D07A1"/>
    <w:p w14:paraId="430742A5" w14:textId="77777777" w:rsidR="008D07A1" w:rsidRDefault="008D07A1"/>
    <w:p w14:paraId="0894805F" w14:textId="77777777" w:rsidR="008D07A1" w:rsidRDefault="008D07A1"/>
    <w:p w14:paraId="440D7A7A" w14:textId="77777777" w:rsidR="008D07A1" w:rsidRDefault="008D07A1"/>
    <w:p w14:paraId="54207C7A" w14:textId="77777777" w:rsidR="008D07A1" w:rsidRDefault="008D07A1"/>
    <w:p w14:paraId="7D542C35" w14:textId="77777777" w:rsidR="008D07A1" w:rsidRDefault="008D07A1"/>
    <w:p w14:paraId="2130EFEE" w14:textId="77777777" w:rsidR="008D07A1" w:rsidRDefault="008D07A1"/>
    <w:p w14:paraId="6D714EE8" w14:textId="77777777" w:rsidR="008D07A1" w:rsidRDefault="008D07A1"/>
    <w:p w14:paraId="2EED0521" w14:textId="77777777" w:rsidR="008D07A1" w:rsidRDefault="008D07A1"/>
    <w:p w14:paraId="55EA9DBA" w14:textId="77777777" w:rsidR="008D07A1" w:rsidRDefault="008D07A1"/>
    <w:p w14:paraId="24B1C123" w14:textId="77777777" w:rsidR="008D07A1" w:rsidRDefault="008D07A1"/>
    <w:p w14:paraId="524B2A04" w14:textId="77777777" w:rsidR="008D07A1" w:rsidRDefault="008D07A1"/>
    <w:p w14:paraId="2897AE2D" w14:textId="77777777" w:rsidR="008D07A1" w:rsidRDefault="008D07A1"/>
    <w:p w14:paraId="5E01BC34" w14:textId="77777777" w:rsidR="008D07A1" w:rsidRDefault="008D07A1"/>
    <w:p w14:paraId="039DF827" w14:textId="77777777" w:rsidR="008D07A1" w:rsidRDefault="008D07A1"/>
    <w:p w14:paraId="5E459ACD" w14:textId="77777777" w:rsidR="008D07A1" w:rsidRDefault="008D07A1"/>
    <w:p w14:paraId="2F5091E0" w14:textId="77777777" w:rsidR="008D07A1" w:rsidRDefault="008D07A1"/>
    <w:p w14:paraId="40F90B54" w14:textId="77777777" w:rsidR="008D07A1" w:rsidRDefault="008D07A1"/>
    <w:p w14:paraId="18ADFBF9" w14:textId="77777777" w:rsidR="0065455E" w:rsidRDefault="0065455E"/>
    <w:p w14:paraId="65A8436A" w14:textId="77777777" w:rsidR="0065455E" w:rsidRDefault="0065455E"/>
    <w:p w14:paraId="032F300C" w14:textId="35D460C5" w:rsidR="0065455E" w:rsidRDefault="0065455E">
      <w:pPr>
        <w:rPr>
          <w:rFonts w:ascii="Trebuchet MS" w:hAnsi="Trebuchet MS"/>
          <w:color w:val="5D6268"/>
          <w:sz w:val="27"/>
          <w:szCs w:val="27"/>
          <w:shd w:val="clear" w:color="auto" w:fill="FFFFFF"/>
        </w:rPr>
      </w:pPr>
      <w:r w:rsidRPr="0065455E">
        <w:rPr>
          <w:b/>
        </w:rPr>
        <w:t>Fig 1</w:t>
      </w:r>
      <w:r>
        <w:t xml:space="preserve">) </w:t>
      </w:r>
      <w:r>
        <w:rPr>
          <w:rFonts w:ascii="Trebuchet MS" w:hAnsi="Trebuchet MS"/>
          <w:color w:val="5D6268"/>
          <w:sz w:val="27"/>
          <w:szCs w:val="27"/>
          <w:shd w:val="clear" w:color="auto" w:fill="FFFFFF"/>
        </w:rPr>
        <w:t xml:space="preserve">First, </w:t>
      </w:r>
      <w:proofErr w:type="spellStart"/>
      <w:r>
        <w:rPr>
          <w:rFonts w:ascii="Trebuchet MS" w:hAnsi="Trebuchet MS"/>
          <w:color w:val="5D6268"/>
          <w:sz w:val="27"/>
          <w:szCs w:val="27"/>
          <w:shd w:val="clear" w:color="auto" w:fill="FFFFFF"/>
        </w:rPr>
        <w:t>Git</w:t>
      </w:r>
      <w:proofErr w:type="spellEnd"/>
      <w:r>
        <w:rPr>
          <w:rFonts w:ascii="Trebuchet MS" w:hAnsi="Trebuchet MS"/>
          <w:color w:val="5D6268"/>
          <w:sz w:val="27"/>
          <w:szCs w:val="27"/>
          <w:shd w:val="clear" w:color="auto" w:fill="FFFFFF"/>
        </w:rPr>
        <w:t xml:space="preserve"> will "undo" all commits on branch-A </w:t>
      </w:r>
      <w:proofErr w:type="gramStart"/>
      <w:r>
        <w:rPr>
          <w:rFonts w:ascii="Trebuchet MS" w:hAnsi="Trebuchet MS"/>
          <w:color w:val="5D6268"/>
          <w:sz w:val="27"/>
          <w:szCs w:val="27"/>
          <w:shd w:val="clear" w:color="auto" w:fill="FFFFFF"/>
        </w:rPr>
        <w:t>that</w:t>
      </w:r>
      <w:proofErr w:type="gramEnd"/>
      <w:r>
        <w:rPr>
          <w:rFonts w:ascii="Trebuchet MS" w:hAnsi="Trebuchet MS"/>
          <w:color w:val="5D6268"/>
          <w:sz w:val="27"/>
          <w:szCs w:val="27"/>
          <w:shd w:val="clear" w:color="auto" w:fill="FFFFFF"/>
        </w:rPr>
        <w:t xml:space="preserve"> happened after the lines began to branch out (after the common ancestor commit). However, of course, it won't discard them: instead you can think of those commits as being "</w:t>
      </w:r>
      <w:r>
        <w:rPr>
          <w:rStyle w:val="Emphasis"/>
          <w:rFonts w:ascii="Trebuchet MS" w:hAnsi="Trebuchet MS"/>
          <w:color w:val="5D6268"/>
          <w:sz w:val="27"/>
          <w:szCs w:val="27"/>
          <w:shd w:val="clear" w:color="auto" w:fill="FFFFFF"/>
        </w:rPr>
        <w:t>saved away temporarily</w:t>
      </w:r>
      <w:r>
        <w:rPr>
          <w:rFonts w:ascii="Trebuchet MS" w:hAnsi="Trebuchet MS"/>
          <w:color w:val="5D6268"/>
          <w:sz w:val="27"/>
          <w:szCs w:val="27"/>
          <w:shd w:val="clear" w:color="auto" w:fill="FFFFFF"/>
        </w:rPr>
        <w:t>".</w:t>
      </w:r>
    </w:p>
    <w:p w14:paraId="2F913E22" w14:textId="77777777" w:rsidR="0065455E" w:rsidRDefault="0065455E"/>
    <w:p w14:paraId="4452FD79" w14:textId="7180F9A2" w:rsidR="0065455E" w:rsidRDefault="0065455E">
      <w:pPr>
        <w:rPr>
          <w:rFonts w:ascii="Trebuchet MS" w:hAnsi="Trebuchet MS"/>
          <w:color w:val="5D6268"/>
          <w:sz w:val="27"/>
          <w:szCs w:val="27"/>
          <w:shd w:val="clear" w:color="auto" w:fill="FFFFFF"/>
        </w:rPr>
      </w:pPr>
      <w:r w:rsidRPr="0065455E">
        <w:rPr>
          <w:b/>
        </w:rPr>
        <w:lastRenderedPageBreak/>
        <w:t xml:space="preserve">Fig 2) </w:t>
      </w:r>
      <w:r>
        <w:rPr>
          <w:rFonts w:ascii="Trebuchet MS" w:hAnsi="Trebuchet MS"/>
          <w:color w:val="5D6268"/>
          <w:sz w:val="27"/>
          <w:szCs w:val="27"/>
          <w:shd w:val="clear" w:color="auto" w:fill="FFFFFF"/>
        </w:rPr>
        <w:t>Next, it applies the commits from branch-B that we want to integrate. At this point, both branches look exactly the same.</w:t>
      </w:r>
    </w:p>
    <w:p w14:paraId="7BF5B95A" w14:textId="77777777" w:rsidR="0065455E" w:rsidRDefault="0065455E">
      <w:pPr>
        <w:rPr>
          <w:rFonts w:ascii="Trebuchet MS" w:hAnsi="Trebuchet MS"/>
          <w:color w:val="5D6268"/>
          <w:sz w:val="27"/>
          <w:szCs w:val="27"/>
          <w:shd w:val="clear" w:color="auto" w:fill="FFFFFF"/>
        </w:rPr>
      </w:pPr>
    </w:p>
    <w:p w14:paraId="282985C0" w14:textId="14363D36" w:rsidR="0065455E" w:rsidRPr="0065455E" w:rsidRDefault="0065455E">
      <w:pPr>
        <w:rPr>
          <w:rFonts w:ascii="Trebuchet MS" w:hAnsi="Trebuchet MS"/>
          <w:color w:val="5D6268"/>
          <w:sz w:val="27"/>
          <w:szCs w:val="27"/>
          <w:shd w:val="clear" w:color="auto" w:fill="FFFFFF"/>
        </w:rPr>
      </w:pPr>
      <w:r w:rsidRPr="0065455E">
        <w:rPr>
          <w:rFonts w:ascii="Trebuchet MS" w:hAnsi="Trebuchet MS"/>
          <w:b/>
          <w:color w:val="5D6268"/>
          <w:sz w:val="27"/>
          <w:szCs w:val="27"/>
          <w:shd w:val="clear" w:color="auto" w:fill="FFFFFF"/>
        </w:rPr>
        <w:t>Fig 3)</w:t>
      </w:r>
      <w:r>
        <w:rPr>
          <w:rFonts w:ascii="Trebuchet MS" w:hAnsi="Trebuchet MS"/>
          <w:color w:val="5D6268"/>
          <w:sz w:val="27"/>
          <w:szCs w:val="27"/>
          <w:shd w:val="clear" w:color="auto" w:fill="FFFFFF"/>
        </w:rPr>
        <w:t xml:space="preserve"> </w:t>
      </w:r>
      <w:r>
        <w:rPr>
          <w:rFonts w:ascii="Trebuchet MS" w:hAnsi="Trebuchet MS"/>
          <w:color w:val="5D6268"/>
          <w:sz w:val="27"/>
          <w:szCs w:val="27"/>
          <w:shd w:val="clear" w:color="auto" w:fill="FFFFFF"/>
        </w:rPr>
        <w:t>In the final step, the new commits on branch-A are now reapplied - but on a new position, on top of the integrated commits from branch-B (they are</w:t>
      </w:r>
      <w:r>
        <w:rPr>
          <w:rStyle w:val="apple-converted-space"/>
          <w:rFonts w:ascii="Trebuchet MS" w:hAnsi="Trebuchet MS"/>
          <w:color w:val="5D6268"/>
          <w:sz w:val="27"/>
          <w:szCs w:val="27"/>
          <w:shd w:val="clear" w:color="auto" w:fill="FFFFFF"/>
        </w:rPr>
        <w:t> </w:t>
      </w:r>
      <w:r>
        <w:rPr>
          <w:rStyle w:val="Emphasis"/>
          <w:rFonts w:ascii="Trebuchet MS" w:hAnsi="Trebuchet MS"/>
          <w:color w:val="5D6268"/>
          <w:sz w:val="27"/>
          <w:szCs w:val="27"/>
          <w:shd w:val="clear" w:color="auto" w:fill="FFFFFF"/>
        </w:rPr>
        <w:t>re-based</w:t>
      </w:r>
      <w:r>
        <w:rPr>
          <w:rFonts w:ascii="Trebuchet MS" w:hAnsi="Trebuchet MS"/>
          <w:color w:val="5D6268"/>
          <w:sz w:val="27"/>
          <w:szCs w:val="27"/>
          <w:shd w:val="clear" w:color="auto" w:fill="FFFFFF"/>
        </w:rPr>
        <w:t>).</w:t>
      </w:r>
      <w:r>
        <w:rPr>
          <w:rFonts w:ascii="Trebuchet MS" w:hAnsi="Trebuchet MS"/>
          <w:color w:val="5D6268"/>
          <w:sz w:val="27"/>
          <w:szCs w:val="27"/>
        </w:rPr>
        <w:br/>
      </w:r>
      <w:r>
        <w:rPr>
          <w:rFonts w:ascii="Trebuchet MS" w:hAnsi="Trebuchet MS"/>
          <w:color w:val="5D6268"/>
          <w:sz w:val="27"/>
          <w:szCs w:val="27"/>
          <w:shd w:val="clear" w:color="auto" w:fill="FFFFFF"/>
        </w:rPr>
        <w:t>The result looks like development had happened in a straight line. Instead of a merge commit that contains all the combined changes, the original commit structure was preserved.</w:t>
      </w:r>
    </w:p>
    <w:p w14:paraId="3ED2DEE1" w14:textId="77777777" w:rsidR="0065455E" w:rsidRDefault="0065455E"/>
    <w:p w14:paraId="3ABD3900" w14:textId="77777777" w:rsidR="0065455E" w:rsidRDefault="0065455E"/>
    <w:p w14:paraId="084097FC" w14:textId="77777777" w:rsidR="0065455E" w:rsidRDefault="0065455E"/>
    <w:p w14:paraId="31135000" w14:textId="77777777" w:rsidR="0065455E" w:rsidRDefault="0065455E"/>
    <w:p w14:paraId="4CF0E558" w14:textId="77777777" w:rsidR="0065455E" w:rsidRDefault="0065455E"/>
    <w:p w14:paraId="2D345DE6" w14:textId="77777777" w:rsidR="00401014" w:rsidRPr="00BC2A99" w:rsidRDefault="00401014" w:rsidP="00363C3E">
      <w:pPr>
        <w:pStyle w:val="NormalWeb"/>
        <w:ind w:left="180"/>
        <w:rPr>
          <w:rFonts w:ascii="Calibri" w:hAnsi="Calibri"/>
          <w:b/>
          <w:sz w:val="24"/>
          <w:szCs w:val="24"/>
        </w:rPr>
      </w:pPr>
      <w:r w:rsidRPr="00BC2A99">
        <w:rPr>
          <w:rFonts w:ascii="Calibri" w:hAnsi="Calibri"/>
          <w:b/>
          <w:sz w:val="24"/>
          <w:szCs w:val="24"/>
        </w:rPr>
        <w:t xml:space="preserve">2. Solve the following exercise. Write your code, add screenshots where applicable. Push your flow into a </w:t>
      </w:r>
      <w:proofErr w:type="spellStart"/>
      <w:r w:rsidRPr="00BC2A99">
        <w:rPr>
          <w:rFonts w:ascii="Calibri" w:hAnsi="Calibri"/>
          <w:b/>
          <w:sz w:val="24"/>
          <w:szCs w:val="24"/>
        </w:rPr>
        <w:t>git</w:t>
      </w:r>
      <w:proofErr w:type="spellEnd"/>
      <w:r w:rsidRPr="00BC2A99">
        <w:rPr>
          <w:rFonts w:ascii="Calibri" w:hAnsi="Calibri"/>
          <w:b/>
          <w:sz w:val="24"/>
          <w:szCs w:val="24"/>
        </w:rPr>
        <w:t xml:space="preserve"> hub repository. Put your link here.</w:t>
      </w:r>
    </w:p>
    <w:p w14:paraId="4D0305DD"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Make a commit, and make a silly typo in the commit message. </w:t>
      </w:r>
    </w:p>
    <w:p w14:paraId="0804C9CD"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Use the </w:t>
      </w:r>
      <w:r w:rsidRPr="00BC2A99">
        <w:rPr>
          <w:rFonts w:ascii="Consolas,Bold" w:hAnsi="Consolas,Bold"/>
          <w:sz w:val="24"/>
          <w:szCs w:val="24"/>
        </w:rPr>
        <w:t xml:space="preserve">--amend </w:t>
      </w:r>
      <w:r w:rsidRPr="00BC2A99">
        <w:rPr>
          <w:rFonts w:ascii="Calibri" w:hAnsi="Calibri"/>
          <w:sz w:val="24"/>
          <w:szCs w:val="24"/>
        </w:rPr>
        <w:t xml:space="preserve">flag to enable you to fix the commit message. </w:t>
      </w:r>
    </w:p>
    <w:p w14:paraId="3ABE8122"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Look at the </w:t>
      </w:r>
      <w:r w:rsidRPr="00BC2A99">
        <w:rPr>
          <w:rFonts w:ascii="Consolas,Bold" w:hAnsi="Consolas,Bold"/>
          <w:sz w:val="24"/>
          <w:szCs w:val="24"/>
        </w:rPr>
        <w:t xml:space="preserve">log </w:t>
      </w:r>
      <w:r w:rsidRPr="00BC2A99">
        <w:rPr>
          <w:rFonts w:ascii="Calibri" w:hAnsi="Calibri"/>
          <w:sz w:val="24"/>
          <w:szCs w:val="24"/>
        </w:rPr>
        <w:t xml:space="preserve">and notice how the mistake is magically gone. </w:t>
      </w:r>
    </w:p>
    <w:p w14:paraId="396CD004"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Now make a commit where you make a typo in one of the files. Once again, use </w:t>
      </w:r>
      <w:r w:rsidRPr="00BC2A99">
        <w:rPr>
          <w:rFonts w:ascii="Consolas,Bold" w:hAnsi="Consolas,Bold"/>
          <w:sz w:val="24"/>
          <w:szCs w:val="24"/>
        </w:rPr>
        <w:t xml:space="preserve">--amend </w:t>
      </w:r>
      <w:r w:rsidRPr="00BC2A99">
        <w:rPr>
          <w:rFonts w:ascii="Calibri" w:hAnsi="Calibri"/>
          <w:sz w:val="24"/>
          <w:szCs w:val="24"/>
        </w:rPr>
        <w:t xml:space="preserve">to magic away your problems. </w:t>
      </w:r>
    </w:p>
    <w:p w14:paraId="1E74FB0D"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Create a branch. Make a commit. </w:t>
      </w:r>
    </w:p>
    <w:p w14:paraId="08CFF426"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Now switch back to your master branch. Make a (non-conflicting) commit there also. </w:t>
      </w:r>
    </w:p>
    <w:p w14:paraId="2CD601CA"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Now switch back to your branch. </w:t>
      </w:r>
    </w:p>
    <w:p w14:paraId="290F6DC3"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Use the </w:t>
      </w:r>
      <w:r w:rsidRPr="00BC2A99">
        <w:rPr>
          <w:rFonts w:ascii="Consolas,Bold" w:hAnsi="Consolas,Bold"/>
          <w:sz w:val="24"/>
          <w:szCs w:val="24"/>
        </w:rPr>
        <w:t xml:space="preserve">rebase </w:t>
      </w:r>
      <w:r w:rsidRPr="00BC2A99">
        <w:rPr>
          <w:rFonts w:ascii="Calibri" w:hAnsi="Calibri"/>
          <w:sz w:val="24"/>
          <w:szCs w:val="24"/>
        </w:rPr>
        <w:t xml:space="preserve">command in your branch. Look at the DAG in </w:t>
      </w:r>
      <w:proofErr w:type="spellStart"/>
      <w:r w:rsidRPr="00BC2A99">
        <w:rPr>
          <w:rFonts w:ascii="Consolas,Bold" w:hAnsi="Consolas,Bold"/>
          <w:sz w:val="24"/>
          <w:szCs w:val="24"/>
        </w:rPr>
        <w:t>gitk</w:t>
      </w:r>
      <w:proofErr w:type="spellEnd"/>
      <w:r w:rsidRPr="00BC2A99">
        <w:rPr>
          <w:rFonts w:ascii="Calibri" w:hAnsi="Calibri"/>
          <w:sz w:val="24"/>
          <w:szCs w:val="24"/>
        </w:rPr>
        <w:t xml:space="preserve">, and note that you have the commit from the master branch, but no merge commit. </w:t>
      </w:r>
    </w:p>
    <w:p w14:paraId="4FF2A157"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Make one more commit in your branch. </w:t>
      </w:r>
    </w:p>
    <w:p w14:paraId="2A2455BB"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Return to master. Merge your branch. Notice how, thanks to the rebase, this is a fast- forward merge. </w:t>
      </w:r>
    </w:p>
    <w:p w14:paraId="4EF9B994"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Find somebody from your team from the previous exercise. Have them </w:t>
      </w:r>
      <w:r w:rsidRPr="00BC2A99">
        <w:rPr>
          <w:rFonts w:ascii="Consolas,Bold" w:hAnsi="Consolas,Bold"/>
          <w:sz w:val="24"/>
          <w:szCs w:val="24"/>
        </w:rPr>
        <w:t xml:space="preserve">push </w:t>
      </w:r>
      <w:r w:rsidRPr="00BC2A99">
        <w:rPr>
          <w:rFonts w:ascii="Calibri" w:hAnsi="Calibri"/>
          <w:sz w:val="24"/>
          <w:szCs w:val="24"/>
        </w:rPr>
        <w:t xml:space="preserve">a commit to the central repository. </w:t>
      </w:r>
    </w:p>
    <w:p w14:paraId="5D514A04"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Make a commit locally yourself also. Note that you should not have pulled their commit at this point. </w:t>
      </w:r>
    </w:p>
    <w:p w14:paraId="129160D6"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Try to </w:t>
      </w:r>
      <w:r w:rsidRPr="00BC2A99">
        <w:rPr>
          <w:rFonts w:ascii="Consolas,Bold" w:hAnsi="Consolas,Bold"/>
          <w:sz w:val="24"/>
          <w:szCs w:val="24"/>
        </w:rPr>
        <w:t>push</w:t>
      </w:r>
      <w:r w:rsidRPr="00BC2A99">
        <w:rPr>
          <w:rFonts w:ascii="Calibri" w:hAnsi="Calibri"/>
          <w:sz w:val="24"/>
          <w:szCs w:val="24"/>
        </w:rPr>
        <w:t xml:space="preserve">, and watch it fail. </w:t>
      </w:r>
    </w:p>
    <w:p w14:paraId="6E3C9C00"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Now, </w:t>
      </w:r>
      <w:r w:rsidRPr="00BC2A99">
        <w:rPr>
          <w:rFonts w:ascii="Consolas,Bold" w:hAnsi="Consolas,Bold"/>
          <w:sz w:val="24"/>
          <w:szCs w:val="24"/>
        </w:rPr>
        <w:t xml:space="preserve">pull </w:t>
      </w:r>
      <w:r w:rsidRPr="00BC2A99">
        <w:rPr>
          <w:rFonts w:ascii="Calibri" w:hAnsi="Calibri"/>
          <w:sz w:val="24"/>
          <w:szCs w:val="24"/>
        </w:rPr>
        <w:t xml:space="preserve">but using the </w:t>
      </w:r>
      <w:r w:rsidRPr="00BC2A99">
        <w:rPr>
          <w:rFonts w:ascii="Consolas,Bold" w:hAnsi="Consolas,Bold"/>
          <w:sz w:val="24"/>
          <w:szCs w:val="24"/>
        </w:rPr>
        <w:t xml:space="preserve">--rebase </w:t>
      </w:r>
      <w:r w:rsidRPr="00BC2A99">
        <w:rPr>
          <w:rFonts w:ascii="Calibri" w:hAnsi="Calibri"/>
          <w:sz w:val="24"/>
          <w:szCs w:val="24"/>
        </w:rPr>
        <w:t xml:space="preserve">flag. </w:t>
      </w:r>
    </w:p>
    <w:p w14:paraId="263996ED" w14:textId="77777777" w:rsidR="00056527" w:rsidRPr="00BC2A99"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Use </w:t>
      </w:r>
      <w:proofErr w:type="spellStart"/>
      <w:r w:rsidRPr="00BC2A99">
        <w:rPr>
          <w:rFonts w:ascii="Consolas,Bold" w:hAnsi="Consolas,Bold"/>
          <w:sz w:val="24"/>
          <w:szCs w:val="24"/>
        </w:rPr>
        <w:t>git</w:t>
      </w:r>
      <w:proofErr w:type="spellEnd"/>
      <w:r w:rsidRPr="00BC2A99">
        <w:rPr>
          <w:rFonts w:ascii="Consolas,Bold" w:hAnsi="Consolas,Bold"/>
          <w:sz w:val="24"/>
          <w:szCs w:val="24"/>
        </w:rPr>
        <w:t xml:space="preserve"> log </w:t>
      </w:r>
      <w:r w:rsidRPr="00BC2A99">
        <w:rPr>
          <w:rFonts w:ascii="Calibri" w:hAnsi="Calibri"/>
          <w:sz w:val="24"/>
          <w:szCs w:val="24"/>
        </w:rPr>
        <w:t xml:space="preserve">and </w:t>
      </w:r>
      <w:proofErr w:type="spellStart"/>
      <w:r w:rsidRPr="00BC2A99">
        <w:rPr>
          <w:rFonts w:ascii="Consolas,Bold" w:hAnsi="Consolas,Bold"/>
          <w:sz w:val="24"/>
          <w:szCs w:val="24"/>
        </w:rPr>
        <w:t>gitk</w:t>
      </w:r>
      <w:proofErr w:type="spellEnd"/>
      <w:r w:rsidRPr="00BC2A99">
        <w:rPr>
          <w:rFonts w:ascii="Consolas,Bold" w:hAnsi="Consolas,Bold"/>
          <w:sz w:val="24"/>
          <w:szCs w:val="24"/>
        </w:rPr>
        <w:t xml:space="preserve"> </w:t>
      </w:r>
      <w:r w:rsidRPr="00BC2A99">
        <w:rPr>
          <w:rFonts w:ascii="Calibri" w:hAnsi="Calibri"/>
          <w:sz w:val="24"/>
          <w:szCs w:val="24"/>
        </w:rPr>
        <w:t xml:space="preserve">to verify that there is no merge commit, and the DAG is linear. </w:t>
      </w:r>
    </w:p>
    <w:p w14:paraId="0A5FBD5F" w14:textId="77777777" w:rsidR="00056527" w:rsidRDefault="00056527" w:rsidP="00056527">
      <w:pPr>
        <w:pStyle w:val="NormalWeb"/>
        <w:numPr>
          <w:ilvl w:val="0"/>
          <w:numId w:val="2"/>
        </w:numPr>
        <w:rPr>
          <w:rFonts w:ascii="Calibri" w:hAnsi="Calibri"/>
          <w:sz w:val="24"/>
          <w:szCs w:val="24"/>
        </w:rPr>
      </w:pPr>
      <w:r w:rsidRPr="00BC2A99">
        <w:rPr>
          <w:rFonts w:ascii="Calibri" w:hAnsi="Calibri"/>
          <w:sz w:val="24"/>
          <w:szCs w:val="24"/>
        </w:rPr>
        <w:t xml:space="preserve">Notice that your commit is the latest one, even though temporally the other member of your team made their commit afterwards. Why is this? </w:t>
      </w:r>
    </w:p>
    <w:p w14:paraId="1AB809C5" w14:textId="505802A3" w:rsidR="00F15F5C" w:rsidRDefault="00F15F5C" w:rsidP="00F15F5C">
      <w:pPr>
        <w:pStyle w:val="NormalWeb"/>
        <w:ind w:left="360"/>
        <w:rPr>
          <w:rFonts w:ascii="Calibri" w:hAnsi="Calibri"/>
          <w:sz w:val="24"/>
          <w:szCs w:val="24"/>
        </w:rPr>
      </w:pPr>
      <w:r>
        <w:rPr>
          <w:rFonts w:ascii="Calibri" w:hAnsi="Calibri"/>
          <w:sz w:val="24"/>
          <w:szCs w:val="24"/>
        </w:rPr>
        <w:lastRenderedPageBreak/>
        <w:t>Answer)</w:t>
      </w:r>
    </w:p>
    <w:p w14:paraId="32D48238"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1D945DE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mkdir</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gitfinal</w:t>
      </w:r>
      <w:proofErr w:type="spellEnd"/>
    </w:p>
    <w:p w14:paraId="5FE28223" w14:textId="77777777" w:rsidR="00F15F5C" w:rsidRDefault="00F15F5C" w:rsidP="00F15F5C">
      <w:pPr>
        <w:autoSpaceDE w:val="0"/>
        <w:autoSpaceDN w:val="0"/>
        <w:adjustRightInd w:val="0"/>
        <w:rPr>
          <w:rFonts w:ascii="Lucida Console" w:hAnsi="Lucida Console" w:cs="Lucida Console"/>
          <w:sz w:val="18"/>
          <w:szCs w:val="18"/>
        </w:rPr>
      </w:pPr>
    </w:p>
    <w:p w14:paraId="0FA76D28"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2513555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cd</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gitfinal</w:t>
      </w:r>
      <w:proofErr w:type="spellEnd"/>
    </w:p>
    <w:p w14:paraId="71BE0B8C" w14:textId="77777777" w:rsidR="00F15F5C" w:rsidRDefault="00F15F5C" w:rsidP="00F15F5C">
      <w:pPr>
        <w:autoSpaceDE w:val="0"/>
        <w:autoSpaceDN w:val="0"/>
        <w:adjustRightInd w:val="0"/>
        <w:rPr>
          <w:rFonts w:ascii="Lucida Console" w:hAnsi="Lucida Console" w:cs="Lucida Console"/>
          <w:sz w:val="18"/>
          <w:szCs w:val="18"/>
        </w:rPr>
      </w:pPr>
    </w:p>
    <w:p w14:paraId="22CE005C"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53F07EB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gitfinal.txt</w:t>
      </w:r>
    </w:p>
    <w:p w14:paraId="4C39521F" w14:textId="77777777" w:rsidR="00F15F5C" w:rsidRDefault="00F15F5C" w:rsidP="00F15F5C">
      <w:pPr>
        <w:autoSpaceDE w:val="0"/>
        <w:autoSpaceDN w:val="0"/>
        <w:adjustRightInd w:val="0"/>
        <w:rPr>
          <w:rFonts w:ascii="Lucida Console" w:hAnsi="Lucida Console" w:cs="Lucida Console"/>
          <w:sz w:val="18"/>
          <w:szCs w:val="18"/>
        </w:rPr>
      </w:pPr>
    </w:p>
    <w:p w14:paraId="4E1058D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42CE0F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--all</w:t>
      </w:r>
    </w:p>
    <w:p w14:paraId="28BF0154"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xml:space="preserve">: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repository: AppData/Local/GitHub/IgnoreTemplates_a66c3719071da6d865a984bb8d6bfb5bcd775ec8/../.git/modules/gitignore</w:t>
      </w:r>
    </w:p>
    <w:p w14:paraId="42A2C3B0" w14:textId="77777777" w:rsidR="00F15F5C" w:rsidRDefault="00F15F5C" w:rsidP="00F15F5C">
      <w:pPr>
        <w:autoSpaceDE w:val="0"/>
        <w:autoSpaceDN w:val="0"/>
        <w:adjustRightInd w:val="0"/>
        <w:rPr>
          <w:rFonts w:ascii="Lucida Console" w:hAnsi="Lucida Console" w:cs="Lucida Console"/>
          <w:sz w:val="18"/>
          <w:szCs w:val="18"/>
        </w:rPr>
      </w:pPr>
    </w:p>
    <w:p w14:paraId="793A1E69"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45AD9C6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gitfinal.txt</w:t>
      </w:r>
    </w:p>
    <w:p w14:paraId="3056EC39"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11B10C6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50352F52" w14:textId="77777777" w:rsidR="00F15F5C" w:rsidRDefault="00F15F5C" w:rsidP="00F15F5C">
      <w:pPr>
        <w:autoSpaceDE w:val="0"/>
        <w:autoSpaceDN w:val="0"/>
        <w:adjustRightInd w:val="0"/>
        <w:rPr>
          <w:rFonts w:ascii="Lucida Console" w:hAnsi="Lucida Console" w:cs="Lucida Console"/>
          <w:sz w:val="18"/>
          <w:szCs w:val="18"/>
        </w:rPr>
      </w:pPr>
    </w:p>
    <w:p w14:paraId="2365323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7C43F7C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w:t>
      </w:r>
      <w:proofErr w:type="spellStart"/>
      <w:r>
        <w:rPr>
          <w:rFonts w:ascii="Lucida Console" w:hAnsi="Lucida Console" w:cs="Lucida Console"/>
          <w:sz w:val="18"/>
          <w:szCs w:val="18"/>
        </w:rPr>
        <w:t>jfflaf</w:t>
      </w:r>
      <w:proofErr w:type="spellEnd"/>
      <w:r>
        <w:rPr>
          <w:rFonts w:ascii="Lucida Console" w:hAnsi="Lucida Console" w:cs="Lucida Console"/>
          <w:sz w:val="18"/>
          <w:szCs w:val="18"/>
        </w:rPr>
        <w:t>"</w:t>
      </w:r>
    </w:p>
    <w:p w14:paraId="5685E6B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89aa6e2] </w:t>
      </w:r>
      <w:proofErr w:type="spellStart"/>
      <w:r>
        <w:rPr>
          <w:rFonts w:ascii="Lucida Console" w:hAnsi="Lucida Console" w:cs="Lucida Console"/>
          <w:sz w:val="18"/>
          <w:szCs w:val="18"/>
        </w:rPr>
        <w:t>jfflaf</w:t>
      </w:r>
      <w:proofErr w:type="spellEnd"/>
    </w:p>
    <w:p w14:paraId="69F198EE"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7484CC1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25972C5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338D855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57410BC2" w14:textId="77777777" w:rsidR="00F15F5C" w:rsidRDefault="00F15F5C" w:rsidP="00F15F5C">
      <w:pPr>
        <w:autoSpaceDE w:val="0"/>
        <w:autoSpaceDN w:val="0"/>
        <w:adjustRightInd w:val="0"/>
        <w:rPr>
          <w:rFonts w:ascii="Lucida Console" w:hAnsi="Lucida Console" w:cs="Lucida Console"/>
          <w:sz w:val="18"/>
          <w:szCs w:val="18"/>
        </w:rPr>
      </w:pPr>
    </w:p>
    <w:p w14:paraId="756CF14F"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F7249C0"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--amend -m "final"</w:t>
      </w:r>
    </w:p>
    <w:p w14:paraId="0E8433E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881ea6d] final</w:t>
      </w:r>
    </w:p>
    <w:p w14:paraId="00C6EC3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Date: Sat Apr 30 17:43:35 2016 -0700</w:t>
      </w:r>
    </w:p>
    <w:p w14:paraId="6A6103FF"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26E33DC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76C6E9E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4808AD4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0FECF6AF" w14:textId="77777777" w:rsidR="00F15F5C" w:rsidRDefault="00F15F5C" w:rsidP="00F15F5C">
      <w:pPr>
        <w:autoSpaceDE w:val="0"/>
        <w:autoSpaceDN w:val="0"/>
        <w:adjustRightInd w:val="0"/>
        <w:rPr>
          <w:rFonts w:ascii="Lucida Console" w:hAnsi="Lucida Console" w:cs="Lucida Console"/>
          <w:sz w:val="18"/>
          <w:szCs w:val="18"/>
        </w:rPr>
      </w:pPr>
    </w:p>
    <w:p w14:paraId="10C04249"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3ABBB28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w:t>
      </w:r>
    </w:p>
    <w:p w14:paraId="4DBCADD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checkout</w:t>
      </w:r>
      <w:proofErr w:type="gramEnd"/>
    </w:p>
    <w:p w14:paraId="5A67332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chekout</w:t>
      </w:r>
      <w:proofErr w:type="spellEnd"/>
      <w:proofErr w:type="gramEnd"/>
    </w:p>
    <w:p w14:paraId="4421612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exp</w:t>
      </w:r>
      <w:proofErr w:type="spellEnd"/>
      <w:proofErr w:type="gramEnd"/>
    </w:p>
    <w:p w14:paraId="4F9867F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masster</w:t>
      </w:r>
      <w:proofErr w:type="spellEnd"/>
      <w:proofErr w:type="gramEnd"/>
    </w:p>
    <w:p w14:paraId="24DA1A72"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master</w:t>
      </w:r>
      <w:proofErr w:type="gramEnd"/>
    </w:p>
    <w:p w14:paraId="5E35507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mehta</w:t>
      </w:r>
      <w:proofErr w:type="spellEnd"/>
      <w:proofErr w:type="gramEnd"/>
    </w:p>
    <w:p w14:paraId="3E5CE94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murali</w:t>
      </w:r>
      <w:proofErr w:type="gramEnd"/>
    </w:p>
    <w:p w14:paraId="0D6D3E6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newone</w:t>
      </w:r>
      <w:proofErr w:type="spellEnd"/>
      <w:proofErr w:type="gramEnd"/>
    </w:p>
    <w:p w14:paraId="32FFBC73" w14:textId="77777777" w:rsidR="00F15F5C" w:rsidRDefault="00F15F5C" w:rsidP="00F15F5C">
      <w:pPr>
        <w:autoSpaceDE w:val="0"/>
        <w:autoSpaceDN w:val="0"/>
        <w:adjustRightInd w:val="0"/>
        <w:rPr>
          <w:rFonts w:ascii="Lucida Console" w:hAnsi="Lucida Console" w:cs="Lucida Console"/>
          <w:sz w:val="18"/>
          <w:szCs w:val="18"/>
        </w:rPr>
      </w:pPr>
    </w:p>
    <w:p w14:paraId="17ED691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09E62F2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gitfinal.txt</w:t>
      </w:r>
    </w:p>
    <w:p w14:paraId="5EAB34FE" w14:textId="77777777" w:rsidR="00F15F5C" w:rsidRDefault="00F15F5C" w:rsidP="00F15F5C">
      <w:pPr>
        <w:autoSpaceDE w:val="0"/>
        <w:autoSpaceDN w:val="0"/>
        <w:adjustRightInd w:val="0"/>
        <w:rPr>
          <w:rFonts w:ascii="Lucida Console" w:hAnsi="Lucida Console" w:cs="Lucida Console"/>
          <w:sz w:val="18"/>
          <w:szCs w:val="18"/>
        </w:rPr>
      </w:pPr>
    </w:p>
    <w:p w14:paraId="691CE7F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14FBB39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diff</w:t>
      </w:r>
    </w:p>
    <w:p w14:paraId="17257EED" w14:textId="77777777" w:rsidR="00F15F5C" w:rsidRDefault="00F15F5C" w:rsidP="00F15F5C">
      <w:pPr>
        <w:autoSpaceDE w:val="0"/>
        <w:autoSpaceDN w:val="0"/>
        <w:adjustRightInd w:val="0"/>
        <w:rPr>
          <w:rFonts w:ascii="Lucida Console" w:hAnsi="Lucida Console" w:cs="Lucida Console"/>
          <w:b/>
          <w:bCs/>
          <w:sz w:val="18"/>
          <w:szCs w:val="18"/>
        </w:rPr>
      </w:pPr>
      <w:proofErr w:type="gramStart"/>
      <w:r>
        <w:rPr>
          <w:rFonts w:ascii="Lucida Console" w:hAnsi="Lucida Console" w:cs="Lucida Console"/>
          <w:b/>
          <w:bCs/>
          <w:sz w:val="18"/>
          <w:szCs w:val="18"/>
        </w:rPr>
        <w:t>diff</w:t>
      </w:r>
      <w:proofErr w:type="gramEnd"/>
      <w:r>
        <w:rPr>
          <w:rFonts w:ascii="Lucida Console" w:hAnsi="Lucida Console" w:cs="Lucida Console"/>
          <w:b/>
          <w:bCs/>
          <w:sz w:val="18"/>
          <w:szCs w:val="18"/>
        </w:rPr>
        <w:t xml:space="preserve">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w:t>
      </w:r>
      <w:proofErr w:type="spellStart"/>
      <w:r>
        <w:rPr>
          <w:rFonts w:ascii="Lucida Console" w:hAnsi="Lucida Console" w:cs="Lucida Console"/>
          <w:b/>
          <w:bCs/>
          <w:sz w:val="18"/>
          <w:szCs w:val="18"/>
        </w:rPr>
        <w:t>gitfinal</w:t>
      </w:r>
      <w:proofErr w:type="spellEnd"/>
      <w:r>
        <w:rPr>
          <w:rFonts w:ascii="Lucida Console" w:hAnsi="Lucida Console" w:cs="Lucida Console"/>
          <w:b/>
          <w:bCs/>
          <w:sz w:val="18"/>
          <w:szCs w:val="18"/>
        </w:rPr>
        <w:t>/gitfinal.txt b/</w:t>
      </w:r>
      <w:proofErr w:type="spellStart"/>
      <w:r>
        <w:rPr>
          <w:rFonts w:ascii="Lucida Console" w:hAnsi="Lucida Console" w:cs="Lucida Console"/>
          <w:b/>
          <w:bCs/>
          <w:sz w:val="18"/>
          <w:szCs w:val="18"/>
        </w:rPr>
        <w:t>gitfinal</w:t>
      </w:r>
      <w:proofErr w:type="spellEnd"/>
      <w:r>
        <w:rPr>
          <w:rFonts w:ascii="Lucida Console" w:hAnsi="Lucida Console" w:cs="Lucida Console"/>
          <w:b/>
          <w:bCs/>
          <w:sz w:val="18"/>
          <w:szCs w:val="18"/>
        </w:rPr>
        <w:t>/gitfinal.txt</w:t>
      </w:r>
    </w:p>
    <w:p w14:paraId="14830020" w14:textId="77777777" w:rsidR="00F15F5C" w:rsidRDefault="00F15F5C" w:rsidP="00F15F5C">
      <w:pPr>
        <w:autoSpaceDE w:val="0"/>
        <w:autoSpaceDN w:val="0"/>
        <w:adjustRightInd w:val="0"/>
        <w:rPr>
          <w:rFonts w:ascii="Lucida Console" w:hAnsi="Lucida Console" w:cs="Lucida Console"/>
          <w:b/>
          <w:bCs/>
          <w:sz w:val="18"/>
          <w:szCs w:val="18"/>
        </w:rPr>
      </w:pPr>
      <w:proofErr w:type="gramStart"/>
      <w:r>
        <w:rPr>
          <w:rFonts w:ascii="Lucida Console" w:hAnsi="Lucida Console" w:cs="Lucida Console"/>
          <w:b/>
          <w:bCs/>
          <w:sz w:val="18"/>
          <w:szCs w:val="18"/>
        </w:rPr>
        <w:t>index</w:t>
      </w:r>
      <w:proofErr w:type="gramEnd"/>
      <w:r>
        <w:rPr>
          <w:rFonts w:ascii="Lucida Console" w:hAnsi="Lucida Console" w:cs="Lucida Console"/>
          <w:b/>
          <w:bCs/>
          <w:sz w:val="18"/>
          <w:szCs w:val="18"/>
        </w:rPr>
        <w:t xml:space="preserve"> a72bdb0..af1eee9 100644</w:t>
      </w:r>
    </w:p>
    <w:p w14:paraId="00A87DAE" w14:textId="77777777" w:rsidR="00F15F5C" w:rsidRDefault="00F15F5C" w:rsidP="00F15F5C">
      <w:pPr>
        <w:autoSpaceDE w:val="0"/>
        <w:autoSpaceDN w:val="0"/>
        <w:adjustRightInd w:val="0"/>
        <w:rPr>
          <w:rFonts w:ascii="Lucida Console" w:hAnsi="Lucida Console" w:cs="Lucida Console"/>
          <w:b/>
          <w:bCs/>
          <w:sz w:val="18"/>
          <w:szCs w:val="18"/>
        </w:rPr>
      </w:pPr>
      <w:r>
        <w:rPr>
          <w:rFonts w:ascii="Lucida Console" w:hAnsi="Lucida Console" w:cs="Lucida Console"/>
          <w:b/>
          <w:bCs/>
          <w:sz w:val="18"/>
          <w:szCs w:val="18"/>
        </w:rPr>
        <w:t>--- a/</w:t>
      </w:r>
      <w:proofErr w:type="spellStart"/>
      <w:r>
        <w:rPr>
          <w:rFonts w:ascii="Lucida Console" w:hAnsi="Lucida Console" w:cs="Lucida Console"/>
          <w:b/>
          <w:bCs/>
          <w:sz w:val="18"/>
          <w:szCs w:val="18"/>
        </w:rPr>
        <w:t>gitfinal</w:t>
      </w:r>
      <w:proofErr w:type="spellEnd"/>
      <w:r>
        <w:rPr>
          <w:rFonts w:ascii="Lucida Console" w:hAnsi="Lucida Console" w:cs="Lucida Console"/>
          <w:b/>
          <w:bCs/>
          <w:sz w:val="18"/>
          <w:szCs w:val="18"/>
        </w:rPr>
        <w:t>/gitfinal.txt</w:t>
      </w:r>
    </w:p>
    <w:p w14:paraId="5AEA3C93" w14:textId="77777777" w:rsidR="00F15F5C" w:rsidRDefault="00F15F5C" w:rsidP="00F15F5C">
      <w:pPr>
        <w:autoSpaceDE w:val="0"/>
        <w:autoSpaceDN w:val="0"/>
        <w:adjustRightInd w:val="0"/>
        <w:rPr>
          <w:rFonts w:ascii="Lucida Console" w:hAnsi="Lucida Console" w:cs="Lucida Console"/>
          <w:b/>
          <w:bCs/>
          <w:sz w:val="18"/>
          <w:szCs w:val="18"/>
        </w:rPr>
      </w:pPr>
      <w:r>
        <w:rPr>
          <w:rFonts w:ascii="Lucida Console" w:hAnsi="Lucida Console" w:cs="Lucida Console"/>
          <w:b/>
          <w:bCs/>
          <w:sz w:val="18"/>
          <w:szCs w:val="18"/>
        </w:rPr>
        <w:t>+++ b/</w:t>
      </w:r>
      <w:proofErr w:type="spellStart"/>
      <w:r>
        <w:rPr>
          <w:rFonts w:ascii="Lucida Console" w:hAnsi="Lucida Console" w:cs="Lucida Console"/>
          <w:b/>
          <w:bCs/>
          <w:sz w:val="18"/>
          <w:szCs w:val="18"/>
        </w:rPr>
        <w:t>gitfinal</w:t>
      </w:r>
      <w:proofErr w:type="spellEnd"/>
      <w:r>
        <w:rPr>
          <w:rFonts w:ascii="Lucida Console" w:hAnsi="Lucida Console" w:cs="Lucida Console"/>
          <w:b/>
          <w:bCs/>
          <w:sz w:val="18"/>
          <w:szCs w:val="18"/>
        </w:rPr>
        <w:t>/gitfinal.txt</w:t>
      </w:r>
    </w:p>
    <w:p w14:paraId="6722AE5D" w14:textId="77777777" w:rsidR="00F15F5C" w:rsidRDefault="00F15F5C" w:rsidP="00F15F5C">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BF"/>
          <w:sz w:val="18"/>
          <w:szCs w:val="18"/>
        </w:rPr>
        <w:t>@@ -1 +1</w:t>
      </w:r>
      <w:proofErr w:type="gramStart"/>
      <w:r>
        <w:rPr>
          <w:rFonts w:ascii="Lucida Console" w:hAnsi="Lucida Console" w:cs="Lucida Console"/>
          <w:color w:val="00BFBF"/>
          <w:sz w:val="18"/>
          <w:szCs w:val="18"/>
        </w:rPr>
        <w:t>,4</w:t>
      </w:r>
      <w:proofErr w:type="gramEnd"/>
      <w:r>
        <w:rPr>
          <w:rFonts w:ascii="Lucida Console" w:hAnsi="Lucida Console" w:cs="Lucida Console"/>
          <w:color w:val="00BFBF"/>
          <w:sz w:val="18"/>
          <w:szCs w:val="18"/>
        </w:rPr>
        <w:t xml:space="preserve"> @@</w:t>
      </w:r>
    </w:p>
    <w:p w14:paraId="38881EB8" w14:textId="77777777" w:rsidR="00F15F5C" w:rsidRDefault="00F15F5C" w:rsidP="00F15F5C">
      <w:pPr>
        <w:autoSpaceDE w:val="0"/>
        <w:autoSpaceDN w:val="0"/>
        <w:adjustRightInd w:val="0"/>
        <w:rPr>
          <w:rFonts w:ascii="Lucida Console" w:hAnsi="Lucida Console" w:cs="Lucida Console"/>
          <w:color w:val="BF0000"/>
          <w:sz w:val="18"/>
          <w:szCs w:val="18"/>
        </w:rPr>
      </w:pP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jnnzxvnnjvznvznvnzmnzmmnzmm.zxm</w:t>
      </w:r>
      <w:proofErr w:type="gramStart"/>
      <w:r>
        <w:rPr>
          <w:rFonts w:ascii="Lucida Console" w:hAnsi="Lucida Console" w:cs="Lucida Console"/>
          <w:color w:val="BF0000"/>
          <w:sz w:val="18"/>
          <w:szCs w:val="18"/>
        </w:rPr>
        <w:t>,jzjj</w:t>
      </w:r>
      <w:proofErr w:type="spellEnd"/>
      <w:proofErr w:type="gramEnd"/>
    </w:p>
    <w:p w14:paraId="590F5920"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jnnzxvnnjvznvznvnzmnzmmnzmm.zxm</w:t>
      </w:r>
      <w:proofErr w:type="gramStart"/>
      <w:r>
        <w:rPr>
          <w:rFonts w:ascii="Lucida Console" w:hAnsi="Lucida Console" w:cs="Lucida Console"/>
          <w:color w:val="00BF00"/>
          <w:sz w:val="18"/>
          <w:szCs w:val="18"/>
        </w:rPr>
        <w:t>,jzjan</w:t>
      </w:r>
      <w:proofErr w:type="spellEnd"/>
      <w:proofErr w:type="gramEnd"/>
    </w:p>
    <w:p w14:paraId="3CDB0A20"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aja</w:t>
      </w:r>
      <w:proofErr w:type="gramStart"/>
      <w:r>
        <w:rPr>
          <w:rFonts w:ascii="Lucida Console" w:hAnsi="Lucida Console" w:cs="Lucida Console"/>
          <w:color w:val="00BF00"/>
          <w:sz w:val="18"/>
          <w:szCs w:val="18"/>
        </w:rPr>
        <w:t>,fn</w:t>
      </w:r>
      <w:proofErr w:type="spellEnd"/>
      <w:proofErr w:type="gramEnd"/>
    </w:p>
    <w:p w14:paraId="3A203DE0"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x</w:t>
      </w:r>
      <w:proofErr w:type="gramStart"/>
      <w:r>
        <w:rPr>
          <w:rFonts w:ascii="Lucida Console" w:hAnsi="Lucida Console" w:cs="Lucida Console"/>
          <w:color w:val="00BF00"/>
          <w:sz w:val="18"/>
          <w:szCs w:val="18"/>
        </w:rPr>
        <w:t>,cxc,njf</w:t>
      </w:r>
      <w:proofErr w:type="spellEnd"/>
      <w:proofErr w:type="gramEnd"/>
    </w:p>
    <w:p w14:paraId="01F28276"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zkcnzlncj</w:t>
      </w:r>
      <w:proofErr w:type="spellEnd"/>
    </w:p>
    <w:p w14:paraId="4F83924D"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05907EF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1363EFA0" w14:textId="77777777" w:rsidR="00F15F5C" w:rsidRDefault="00F15F5C" w:rsidP="00F15F5C">
      <w:pPr>
        <w:autoSpaceDE w:val="0"/>
        <w:autoSpaceDN w:val="0"/>
        <w:adjustRightInd w:val="0"/>
        <w:rPr>
          <w:rFonts w:ascii="Lucida Console" w:hAnsi="Lucida Console" w:cs="Lucida Console"/>
          <w:sz w:val="18"/>
          <w:szCs w:val="18"/>
        </w:rPr>
      </w:pPr>
    </w:p>
    <w:p w14:paraId="7BEC8671"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3BEE9B8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rough</w:t>
      </w:r>
    </w:p>
    <w:p w14:paraId="4BD17B42" w14:textId="77777777" w:rsidR="00F15F5C" w:rsidRDefault="00F15F5C" w:rsidP="00F15F5C">
      <w:pPr>
        <w:autoSpaceDE w:val="0"/>
        <w:autoSpaceDN w:val="0"/>
        <w:adjustRightInd w:val="0"/>
        <w:rPr>
          <w:rFonts w:ascii="Lucida Console" w:hAnsi="Lucida Console" w:cs="Lucida Console"/>
          <w:sz w:val="18"/>
          <w:szCs w:val="18"/>
        </w:rPr>
      </w:pPr>
    </w:p>
    <w:p w14:paraId="3E727E6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4968E13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-b rough</w:t>
      </w:r>
    </w:p>
    <w:p w14:paraId="57947E47"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A branch named 'rough' already exists.</w:t>
      </w:r>
    </w:p>
    <w:p w14:paraId="76BD4354" w14:textId="77777777" w:rsidR="00F15F5C" w:rsidRDefault="00F15F5C" w:rsidP="00F15F5C">
      <w:pPr>
        <w:autoSpaceDE w:val="0"/>
        <w:autoSpaceDN w:val="0"/>
        <w:adjustRightInd w:val="0"/>
        <w:rPr>
          <w:rFonts w:ascii="Lucida Console" w:hAnsi="Lucida Console" w:cs="Lucida Console"/>
          <w:sz w:val="18"/>
          <w:szCs w:val="18"/>
        </w:rPr>
      </w:pPr>
    </w:p>
    <w:p w14:paraId="55CCF00A"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322199A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w:t>
      </w:r>
    </w:p>
    <w:p w14:paraId="4E109CB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checkout</w:t>
      </w:r>
      <w:proofErr w:type="gramEnd"/>
    </w:p>
    <w:p w14:paraId="6E582A4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chekout</w:t>
      </w:r>
      <w:proofErr w:type="spellEnd"/>
      <w:proofErr w:type="gramEnd"/>
    </w:p>
    <w:p w14:paraId="475A1EC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exp</w:t>
      </w:r>
      <w:proofErr w:type="spellEnd"/>
      <w:proofErr w:type="gramEnd"/>
    </w:p>
    <w:p w14:paraId="675AF12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masster</w:t>
      </w:r>
      <w:proofErr w:type="spellEnd"/>
      <w:proofErr w:type="gramEnd"/>
    </w:p>
    <w:p w14:paraId="26E389D1"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master</w:t>
      </w:r>
      <w:proofErr w:type="gramEnd"/>
    </w:p>
    <w:p w14:paraId="022AE66E"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mehta</w:t>
      </w:r>
      <w:proofErr w:type="spellEnd"/>
      <w:proofErr w:type="gramEnd"/>
    </w:p>
    <w:p w14:paraId="42D6B2B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murali</w:t>
      </w:r>
      <w:proofErr w:type="gramEnd"/>
    </w:p>
    <w:p w14:paraId="419335D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newone</w:t>
      </w:r>
      <w:proofErr w:type="spellEnd"/>
      <w:proofErr w:type="gramEnd"/>
    </w:p>
    <w:p w14:paraId="4785EA7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rough</w:t>
      </w:r>
      <w:proofErr w:type="gramEnd"/>
    </w:p>
    <w:p w14:paraId="77801A16" w14:textId="77777777" w:rsidR="00F15F5C" w:rsidRDefault="00F15F5C" w:rsidP="00F15F5C">
      <w:pPr>
        <w:autoSpaceDE w:val="0"/>
        <w:autoSpaceDN w:val="0"/>
        <w:adjustRightInd w:val="0"/>
        <w:rPr>
          <w:rFonts w:ascii="Lucida Console" w:hAnsi="Lucida Console" w:cs="Lucida Console"/>
          <w:sz w:val="18"/>
          <w:szCs w:val="18"/>
        </w:rPr>
      </w:pPr>
    </w:p>
    <w:p w14:paraId="0875B5CE"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6CC646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checkot</w:t>
      </w:r>
      <w:proofErr w:type="spellEnd"/>
      <w:r>
        <w:rPr>
          <w:rFonts w:ascii="Lucida Console" w:hAnsi="Lucida Console" w:cs="Lucida Console"/>
          <w:sz w:val="18"/>
          <w:szCs w:val="18"/>
        </w:rPr>
        <w:t xml:space="preserve"> rough</w:t>
      </w:r>
    </w:p>
    <w:p w14:paraId="0A345840" w14:textId="77777777" w:rsidR="00F15F5C" w:rsidRDefault="00F15F5C" w:rsidP="00F15F5C">
      <w:pPr>
        <w:autoSpaceDE w:val="0"/>
        <w:autoSpaceDN w:val="0"/>
        <w:adjustRightInd w:val="0"/>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checkot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14:paraId="152A55C3" w14:textId="77777777" w:rsidR="00F15F5C" w:rsidRDefault="00F15F5C" w:rsidP="00F15F5C">
      <w:pPr>
        <w:autoSpaceDE w:val="0"/>
        <w:autoSpaceDN w:val="0"/>
        <w:adjustRightInd w:val="0"/>
        <w:rPr>
          <w:rFonts w:ascii="Lucida Console" w:hAnsi="Lucida Console" w:cs="Lucida Console"/>
          <w:sz w:val="18"/>
          <w:szCs w:val="18"/>
        </w:rPr>
      </w:pPr>
    </w:p>
    <w:p w14:paraId="1428CA6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Did you mean this?</w:t>
      </w:r>
    </w:p>
    <w:p w14:paraId="7BE9532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checkout</w:t>
      </w:r>
      <w:proofErr w:type="gramEnd"/>
    </w:p>
    <w:p w14:paraId="41276CBC" w14:textId="77777777" w:rsidR="00F15F5C" w:rsidRDefault="00F15F5C" w:rsidP="00F15F5C">
      <w:pPr>
        <w:autoSpaceDE w:val="0"/>
        <w:autoSpaceDN w:val="0"/>
        <w:adjustRightInd w:val="0"/>
        <w:rPr>
          <w:rFonts w:ascii="Lucida Console" w:hAnsi="Lucida Console" w:cs="Lucida Console"/>
          <w:sz w:val="18"/>
          <w:szCs w:val="18"/>
        </w:rPr>
      </w:pPr>
    </w:p>
    <w:p w14:paraId="20834E6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864752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rough</w:t>
      </w:r>
    </w:p>
    <w:p w14:paraId="70F0276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M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48253F8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Switched to branch 'rough'</w:t>
      </w:r>
    </w:p>
    <w:p w14:paraId="58035AC9" w14:textId="77777777" w:rsidR="00F15F5C" w:rsidRDefault="00F15F5C" w:rsidP="00F15F5C">
      <w:pPr>
        <w:autoSpaceDE w:val="0"/>
        <w:autoSpaceDN w:val="0"/>
        <w:adjustRightInd w:val="0"/>
        <w:rPr>
          <w:rFonts w:ascii="Lucida Console" w:hAnsi="Lucida Console" w:cs="Lucida Console"/>
          <w:sz w:val="18"/>
          <w:szCs w:val="18"/>
        </w:rPr>
      </w:pPr>
    </w:p>
    <w:p w14:paraId="13BEC011"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17DB06F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rough.txt</w:t>
      </w:r>
    </w:p>
    <w:p w14:paraId="48A82EAA" w14:textId="77777777" w:rsidR="00F15F5C" w:rsidRDefault="00F15F5C" w:rsidP="00F15F5C">
      <w:pPr>
        <w:autoSpaceDE w:val="0"/>
        <w:autoSpaceDN w:val="0"/>
        <w:adjustRightInd w:val="0"/>
        <w:rPr>
          <w:rFonts w:ascii="Lucida Console" w:hAnsi="Lucida Console" w:cs="Lucida Console"/>
          <w:sz w:val="18"/>
          <w:szCs w:val="18"/>
        </w:rPr>
      </w:pPr>
    </w:p>
    <w:p w14:paraId="77131B47"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330A65B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-all</w:t>
      </w:r>
    </w:p>
    <w:p w14:paraId="30EDA95A"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did you mean `--all` (with two dashes ?)</w:t>
      </w:r>
    </w:p>
    <w:p w14:paraId="2886A32F" w14:textId="77777777" w:rsidR="00F15F5C" w:rsidRDefault="00F15F5C" w:rsidP="00F15F5C">
      <w:pPr>
        <w:autoSpaceDE w:val="0"/>
        <w:autoSpaceDN w:val="0"/>
        <w:adjustRightInd w:val="0"/>
        <w:rPr>
          <w:rFonts w:ascii="Lucida Console" w:hAnsi="Lucida Console" w:cs="Lucida Console"/>
          <w:sz w:val="18"/>
          <w:szCs w:val="18"/>
        </w:rPr>
      </w:pPr>
    </w:p>
    <w:p w14:paraId="502F1279"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38E481F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--all</w:t>
      </w:r>
    </w:p>
    <w:p w14:paraId="315B1B61"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xml:space="preserve">: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repository: AppData/Local/GitHub/IgnoreTemplates_a66c3719071da6d865a984bb8d6bfb5bcd775ec8/../.git/modules/gitignore</w:t>
      </w:r>
    </w:p>
    <w:p w14:paraId="0F361DA0" w14:textId="77777777" w:rsidR="00F15F5C" w:rsidRDefault="00F15F5C" w:rsidP="00F15F5C">
      <w:pPr>
        <w:autoSpaceDE w:val="0"/>
        <w:autoSpaceDN w:val="0"/>
        <w:adjustRightInd w:val="0"/>
        <w:rPr>
          <w:rFonts w:ascii="Lucida Console" w:hAnsi="Lucida Console" w:cs="Lucida Console"/>
          <w:sz w:val="18"/>
          <w:szCs w:val="18"/>
        </w:rPr>
      </w:pPr>
    </w:p>
    <w:p w14:paraId="2A1B3E3F"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722FB66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rough.txt</w:t>
      </w:r>
    </w:p>
    <w:p w14:paraId="2B764EA3"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/rough.txt.</w:t>
      </w:r>
    </w:p>
    <w:p w14:paraId="74B3915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27DC87EF" w14:textId="77777777" w:rsidR="00F15F5C" w:rsidRDefault="00F15F5C" w:rsidP="00F15F5C">
      <w:pPr>
        <w:autoSpaceDE w:val="0"/>
        <w:autoSpaceDN w:val="0"/>
        <w:adjustRightInd w:val="0"/>
        <w:rPr>
          <w:rFonts w:ascii="Lucida Console" w:hAnsi="Lucida Console" w:cs="Lucida Console"/>
          <w:sz w:val="18"/>
          <w:szCs w:val="18"/>
        </w:rPr>
      </w:pPr>
    </w:p>
    <w:p w14:paraId="5257AC12"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08711CF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"second"</w:t>
      </w:r>
    </w:p>
    <w:p w14:paraId="7671BF5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rough</w:t>
      </w:r>
      <w:proofErr w:type="gramEnd"/>
      <w:r>
        <w:rPr>
          <w:rFonts w:ascii="Lucida Console" w:hAnsi="Lucida Console" w:cs="Lucida Console"/>
          <w:sz w:val="18"/>
          <w:szCs w:val="18"/>
        </w:rPr>
        <w:t xml:space="preserve"> e137d1e] second</w:t>
      </w:r>
    </w:p>
    <w:p w14:paraId="04C67DF8"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/rough.txt.</w:t>
      </w:r>
    </w:p>
    <w:p w14:paraId="4DDB554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7262875C"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w:t>
      </w:r>
    </w:p>
    <w:p w14:paraId="48EFD21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/rough.txt</w:t>
      </w:r>
    </w:p>
    <w:p w14:paraId="335B1445" w14:textId="77777777" w:rsidR="00F15F5C" w:rsidRDefault="00F15F5C" w:rsidP="00F15F5C">
      <w:pPr>
        <w:autoSpaceDE w:val="0"/>
        <w:autoSpaceDN w:val="0"/>
        <w:adjustRightInd w:val="0"/>
        <w:rPr>
          <w:rFonts w:ascii="Lucida Console" w:hAnsi="Lucida Console" w:cs="Lucida Console"/>
          <w:sz w:val="18"/>
          <w:szCs w:val="18"/>
        </w:rPr>
      </w:pPr>
    </w:p>
    <w:p w14:paraId="48256E1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5EFD25B8"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14:paraId="309CFAFB"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gitfinal.txt  rough.txt</w:t>
      </w:r>
      <w:proofErr w:type="gramEnd"/>
    </w:p>
    <w:p w14:paraId="115541AF" w14:textId="77777777" w:rsidR="00F15F5C" w:rsidRDefault="00F15F5C" w:rsidP="00F15F5C">
      <w:pPr>
        <w:autoSpaceDE w:val="0"/>
        <w:autoSpaceDN w:val="0"/>
        <w:adjustRightInd w:val="0"/>
        <w:rPr>
          <w:rFonts w:ascii="Lucida Console" w:hAnsi="Lucida Console" w:cs="Lucida Console"/>
          <w:sz w:val="18"/>
          <w:szCs w:val="18"/>
        </w:rPr>
      </w:pPr>
    </w:p>
    <w:p w14:paraId="0EC58987"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(rough)</w:t>
      </w:r>
    </w:p>
    <w:p w14:paraId="4B39C74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master</w:t>
      </w:r>
    </w:p>
    <w:p w14:paraId="029FA4D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M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4183E46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Switched to branch 'master'</w:t>
      </w:r>
    </w:p>
    <w:p w14:paraId="7BDF5ABA" w14:textId="77777777" w:rsidR="00F15F5C" w:rsidRDefault="00F15F5C" w:rsidP="00F15F5C">
      <w:pPr>
        <w:autoSpaceDE w:val="0"/>
        <w:autoSpaceDN w:val="0"/>
        <w:adjustRightInd w:val="0"/>
        <w:rPr>
          <w:rFonts w:ascii="Lucida Console" w:hAnsi="Lucida Console" w:cs="Lucida Console"/>
          <w:sz w:val="18"/>
          <w:szCs w:val="18"/>
        </w:rPr>
      </w:pPr>
    </w:p>
    <w:p w14:paraId="42A891B3"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57EA4AE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14:paraId="5247852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gitfinal.txt</w:t>
      </w:r>
    </w:p>
    <w:p w14:paraId="1CCD480C" w14:textId="77777777" w:rsidR="00F15F5C" w:rsidRDefault="00F15F5C" w:rsidP="00F15F5C">
      <w:pPr>
        <w:autoSpaceDE w:val="0"/>
        <w:autoSpaceDN w:val="0"/>
        <w:adjustRightInd w:val="0"/>
        <w:rPr>
          <w:rFonts w:ascii="Lucida Console" w:hAnsi="Lucida Console" w:cs="Lucida Console"/>
          <w:sz w:val="18"/>
          <w:szCs w:val="18"/>
        </w:rPr>
      </w:pPr>
    </w:p>
    <w:p w14:paraId="0A51C463"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7DE7BD2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gti</w:t>
      </w:r>
      <w:proofErr w:type="spellEnd"/>
      <w:proofErr w:type="gramEnd"/>
      <w:r>
        <w:rPr>
          <w:rFonts w:ascii="Lucida Console" w:hAnsi="Lucida Console" w:cs="Lucida Console"/>
          <w:sz w:val="18"/>
          <w:szCs w:val="18"/>
        </w:rPr>
        <w:t xml:space="preserve"> merge rough</w:t>
      </w:r>
    </w:p>
    <w:p w14:paraId="3E4FEA3E"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bash</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gti</w:t>
      </w:r>
      <w:proofErr w:type="spellEnd"/>
      <w:r>
        <w:rPr>
          <w:rFonts w:ascii="Lucida Console" w:hAnsi="Lucida Console" w:cs="Lucida Console"/>
          <w:sz w:val="18"/>
          <w:szCs w:val="18"/>
        </w:rPr>
        <w:t>: command not found</w:t>
      </w:r>
    </w:p>
    <w:p w14:paraId="1ADA1030" w14:textId="77777777" w:rsidR="00F15F5C" w:rsidRDefault="00F15F5C" w:rsidP="00F15F5C">
      <w:pPr>
        <w:autoSpaceDE w:val="0"/>
        <w:autoSpaceDN w:val="0"/>
        <w:adjustRightInd w:val="0"/>
        <w:rPr>
          <w:rFonts w:ascii="Lucida Console" w:hAnsi="Lucida Console" w:cs="Lucida Console"/>
          <w:sz w:val="18"/>
          <w:szCs w:val="18"/>
        </w:rPr>
      </w:pPr>
    </w:p>
    <w:p w14:paraId="3AABB5B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lastRenderedPageBreak/>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867E54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merge rough</w:t>
      </w:r>
    </w:p>
    <w:p w14:paraId="74D2E76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Updating 881ea6d</w:t>
      </w:r>
      <w:proofErr w:type="gramStart"/>
      <w:r>
        <w:rPr>
          <w:rFonts w:ascii="Lucida Console" w:hAnsi="Lucida Console" w:cs="Lucida Console"/>
          <w:sz w:val="18"/>
          <w:szCs w:val="18"/>
        </w:rPr>
        <w:t>..</w:t>
      </w:r>
      <w:proofErr w:type="gramEnd"/>
      <w:r>
        <w:rPr>
          <w:rFonts w:ascii="Lucida Console" w:hAnsi="Lucida Console" w:cs="Lucida Console"/>
          <w:sz w:val="18"/>
          <w:szCs w:val="18"/>
        </w:rPr>
        <w:t>e137d1e</w:t>
      </w:r>
    </w:p>
    <w:p w14:paraId="5A04066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Fast-forward</w:t>
      </w:r>
    </w:p>
    <w:p w14:paraId="677668DE" w14:textId="77777777" w:rsidR="00F15F5C" w:rsidRDefault="00F15F5C" w:rsidP="00F15F5C">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gitfinal</w:t>
      </w:r>
      <w:proofErr w:type="spellEnd"/>
      <w:r>
        <w:rPr>
          <w:rFonts w:ascii="Lucida Console" w:hAnsi="Lucida Console" w:cs="Lucida Console"/>
          <w:sz w:val="18"/>
          <w:szCs w:val="18"/>
        </w:rPr>
        <w:t>/rough.txt</w:t>
      </w:r>
      <w:proofErr w:type="gramEnd"/>
      <w:r>
        <w:rPr>
          <w:rFonts w:ascii="Lucida Console" w:hAnsi="Lucida Console" w:cs="Lucida Console"/>
          <w:sz w:val="18"/>
          <w:szCs w:val="18"/>
        </w:rPr>
        <w:t xml:space="preserve"> | 2 </w:t>
      </w:r>
      <w:r>
        <w:rPr>
          <w:rFonts w:ascii="Lucida Console" w:hAnsi="Lucida Console" w:cs="Lucida Console"/>
          <w:color w:val="00BF00"/>
          <w:sz w:val="18"/>
          <w:szCs w:val="18"/>
        </w:rPr>
        <w:t>++</w:t>
      </w:r>
    </w:p>
    <w:p w14:paraId="44A2097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w:t>
      </w:r>
    </w:p>
    <w:p w14:paraId="17527EB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/rough.txt</w:t>
      </w:r>
    </w:p>
    <w:p w14:paraId="52D2F8F5" w14:textId="77777777" w:rsidR="00F15F5C" w:rsidRDefault="00F15F5C" w:rsidP="00F15F5C">
      <w:pPr>
        <w:autoSpaceDE w:val="0"/>
        <w:autoSpaceDN w:val="0"/>
        <w:adjustRightInd w:val="0"/>
        <w:rPr>
          <w:rFonts w:ascii="Lucida Console" w:hAnsi="Lucida Console" w:cs="Lucida Console"/>
          <w:sz w:val="18"/>
          <w:szCs w:val="18"/>
        </w:rPr>
      </w:pPr>
    </w:p>
    <w:p w14:paraId="02A5B2B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9C6A71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push</w:t>
      </w:r>
    </w:p>
    <w:p w14:paraId="4504300A"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No configured push destination.</w:t>
      </w:r>
    </w:p>
    <w:p w14:paraId="4CB3B99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Either specify the URL from the command-line or configure a remote repository using</w:t>
      </w:r>
    </w:p>
    <w:p w14:paraId="25E3940C" w14:textId="77777777" w:rsidR="00F15F5C" w:rsidRDefault="00F15F5C" w:rsidP="00F15F5C">
      <w:pPr>
        <w:autoSpaceDE w:val="0"/>
        <w:autoSpaceDN w:val="0"/>
        <w:adjustRightInd w:val="0"/>
        <w:rPr>
          <w:rFonts w:ascii="Lucida Console" w:hAnsi="Lucida Console" w:cs="Lucida Console"/>
          <w:sz w:val="18"/>
          <w:szCs w:val="18"/>
        </w:rPr>
      </w:pPr>
    </w:p>
    <w:p w14:paraId="26B3610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remote add &lt;name&gt; &lt;</w:t>
      </w:r>
      <w:proofErr w:type="spellStart"/>
      <w:r>
        <w:rPr>
          <w:rFonts w:ascii="Lucida Console" w:hAnsi="Lucida Console" w:cs="Lucida Console"/>
          <w:sz w:val="18"/>
          <w:szCs w:val="18"/>
        </w:rPr>
        <w:t>url</w:t>
      </w:r>
      <w:proofErr w:type="spellEnd"/>
      <w:r>
        <w:rPr>
          <w:rFonts w:ascii="Lucida Console" w:hAnsi="Lucida Console" w:cs="Lucida Console"/>
          <w:sz w:val="18"/>
          <w:szCs w:val="18"/>
        </w:rPr>
        <w:t>&gt;</w:t>
      </w:r>
    </w:p>
    <w:p w14:paraId="4A9F47FA" w14:textId="77777777" w:rsidR="00F15F5C" w:rsidRDefault="00F15F5C" w:rsidP="00F15F5C">
      <w:pPr>
        <w:autoSpaceDE w:val="0"/>
        <w:autoSpaceDN w:val="0"/>
        <w:adjustRightInd w:val="0"/>
        <w:rPr>
          <w:rFonts w:ascii="Lucida Console" w:hAnsi="Lucida Console" w:cs="Lucida Console"/>
          <w:sz w:val="18"/>
          <w:szCs w:val="18"/>
        </w:rPr>
      </w:pPr>
    </w:p>
    <w:p w14:paraId="5B991F41"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and</w:t>
      </w:r>
      <w:proofErr w:type="gramEnd"/>
      <w:r>
        <w:rPr>
          <w:rFonts w:ascii="Lucida Console" w:hAnsi="Lucida Console" w:cs="Lucida Console"/>
          <w:sz w:val="18"/>
          <w:szCs w:val="18"/>
        </w:rPr>
        <w:t xml:space="preserve"> then push using the remote name</w:t>
      </w:r>
    </w:p>
    <w:p w14:paraId="1C50EDDC" w14:textId="77777777" w:rsidR="00F15F5C" w:rsidRDefault="00F15F5C" w:rsidP="00F15F5C">
      <w:pPr>
        <w:autoSpaceDE w:val="0"/>
        <w:autoSpaceDN w:val="0"/>
        <w:adjustRightInd w:val="0"/>
        <w:rPr>
          <w:rFonts w:ascii="Lucida Console" w:hAnsi="Lucida Console" w:cs="Lucida Console"/>
          <w:sz w:val="18"/>
          <w:szCs w:val="18"/>
        </w:rPr>
      </w:pPr>
    </w:p>
    <w:p w14:paraId="67C1E45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push &lt;name&gt;</w:t>
      </w:r>
    </w:p>
    <w:p w14:paraId="1460D7A3" w14:textId="77777777" w:rsidR="00F15F5C" w:rsidRDefault="00F15F5C" w:rsidP="00F15F5C">
      <w:pPr>
        <w:autoSpaceDE w:val="0"/>
        <w:autoSpaceDN w:val="0"/>
        <w:adjustRightInd w:val="0"/>
        <w:rPr>
          <w:rFonts w:ascii="Lucida Console" w:hAnsi="Lucida Console" w:cs="Lucida Console"/>
          <w:sz w:val="18"/>
          <w:szCs w:val="18"/>
        </w:rPr>
      </w:pPr>
    </w:p>
    <w:p w14:paraId="623D4461" w14:textId="77777777" w:rsidR="00F15F5C" w:rsidRDefault="00F15F5C" w:rsidP="00F15F5C">
      <w:pPr>
        <w:autoSpaceDE w:val="0"/>
        <w:autoSpaceDN w:val="0"/>
        <w:adjustRightInd w:val="0"/>
        <w:rPr>
          <w:rFonts w:ascii="Lucida Console" w:hAnsi="Lucida Console" w:cs="Lucida Console"/>
          <w:sz w:val="18"/>
          <w:szCs w:val="18"/>
        </w:rPr>
      </w:pPr>
    </w:p>
    <w:p w14:paraId="637537F8"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2F1132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push https://github.com/muralicloud/git_final.git</w:t>
      </w:r>
    </w:p>
    <w:p w14:paraId="15790595" w14:textId="77777777" w:rsidR="00F15F5C" w:rsidRDefault="00F15F5C" w:rsidP="00F15F5C">
      <w:pPr>
        <w:autoSpaceDE w:val="0"/>
        <w:autoSpaceDN w:val="0"/>
        <w:adjustRightInd w:val="0"/>
        <w:rPr>
          <w:rFonts w:ascii="Lucida Console" w:hAnsi="Lucida Console" w:cs="Lucida Console"/>
          <w:sz w:val="18"/>
          <w:szCs w:val="18"/>
        </w:rPr>
      </w:pPr>
    </w:p>
    <w:p w14:paraId="5ED7D801"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push.default</w:t>
      </w:r>
      <w:proofErr w:type="spellEnd"/>
      <w:r>
        <w:rPr>
          <w:rFonts w:ascii="Lucida Console" w:hAnsi="Lucida Console" w:cs="Lucida Console"/>
          <w:sz w:val="18"/>
          <w:szCs w:val="18"/>
        </w:rPr>
        <w:t xml:space="preserve"> is unset; its implicit value has changed in</w:t>
      </w:r>
    </w:p>
    <w:p w14:paraId="19868505" w14:textId="77777777" w:rsidR="00F15F5C" w:rsidRDefault="00F15F5C" w:rsidP="00F15F5C">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2.0 from 'matching' to 'simple'. To squelch this message</w:t>
      </w:r>
    </w:p>
    <w:p w14:paraId="58A9BE72"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and</w:t>
      </w:r>
      <w:proofErr w:type="gramEnd"/>
      <w:r>
        <w:rPr>
          <w:rFonts w:ascii="Lucida Console" w:hAnsi="Lucida Console" w:cs="Lucida Console"/>
          <w:sz w:val="18"/>
          <w:szCs w:val="18"/>
        </w:rPr>
        <w:t xml:space="preserve"> maintain the traditional behavior, use:</w:t>
      </w:r>
    </w:p>
    <w:p w14:paraId="02FC0D02" w14:textId="77777777" w:rsidR="00F15F5C" w:rsidRDefault="00F15F5C" w:rsidP="00F15F5C">
      <w:pPr>
        <w:autoSpaceDE w:val="0"/>
        <w:autoSpaceDN w:val="0"/>
        <w:adjustRightInd w:val="0"/>
        <w:rPr>
          <w:rFonts w:ascii="Lucida Console" w:hAnsi="Lucida Console" w:cs="Lucida Console"/>
          <w:sz w:val="18"/>
          <w:szCs w:val="18"/>
        </w:rPr>
      </w:pPr>
    </w:p>
    <w:p w14:paraId="1A8BC74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push.default</w:t>
      </w:r>
      <w:proofErr w:type="spellEnd"/>
      <w:r>
        <w:rPr>
          <w:rFonts w:ascii="Lucida Console" w:hAnsi="Lucida Console" w:cs="Lucida Console"/>
          <w:sz w:val="18"/>
          <w:szCs w:val="18"/>
        </w:rPr>
        <w:t xml:space="preserve"> matching</w:t>
      </w:r>
    </w:p>
    <w:p w14:paraId="7F69393F" w14:textId="77777777" w:rsidR="00F15F5C" w:rsidRDefault="00F15F5C" w:rsidP="00F15F5C">
      <w:pPr>
        <w:autoSpaceDE w:val="0"/>
        <w:autoSpaceDN w:val="0"/>
        <w:adjustRightInd w:val="0"/>
        <w:rPr>
          <w:rFonts w:ascii="Lucida Console" w:hAnsi="Lucida Console" w:cs="Lucida Console"/>
          <w:sz w:val="18"/>
          <w:szCs w:val="18"/>
        </w:rPr>
      </w:pPr>
    </w:p>
    <w:p w14:paraId="02C6352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squelch this message and adopt the new behavior now, use:</w:t>
      </w:r>
    </w:p>
    <w:p w14:paraId="08F1D809" w14:textId="77777777" w:rsidR="00F15F5C" w:rsidRDefault="00F15F5C" w:rsidP="00F15F5C">
      <w:pPr>
        <w:autoSpaceDE w:val="0"/>
        <w:autoSpaceDN w:val="0"/>
        <w:adjustRightInd w:val="0"/>
        <w:rPr>
          <w:rFonts w:ascii="Lucida Console" w:hAnsi="Lucida Console" w:cs="Lucida Console"/>
          <w:sz w:val="18"/>
          <w:szCs w:val="18"/>
        </w:rPr>
      </w:pPr>
    </w:p>
    <w:p w14:paraId="40F993F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push.default</w:t>
      </w:r>
      <w:proofErr w:type="spellEnd"/>
      <w:r>
        <w:rPr>
          <w:rFonts w:ascii="Lucida Console" w:hAnsi="Lucida Console" w:cs="Lucida Console"/>
          <w:sz w:val="18"/>
          <w:szCs w:val="18"/>
        </w:rPr>
        <w:t xml:space="preserve"> simple</w:t>
      </w:r>
    </w:p>
    <w:p w14:paraId="41AE01CD" w14:textId="77777777" w:rsidR="00F15F5C" w:rsidRDefault="00F15F5C" w:rsidP="00F15F5C">
      <w:pPr>
        <w:autoSpaceDE w:val="0"/>
        <w:autoSpaceDN w:val="0"/>
        <w:adjustRightInd w:val="0"/>
        <w:rPr>
          <w:rFonts w:ascii="Lucida Console" w:hAnsi="Lucida Console" w:cs="Lucida Console"/>
          <w:sz w:val="18"/>
          <w:szCs w:val="18"/>
        </w:rPr>
      </w:pPr>
    </w:p>
    <w:p w14:paraId="4B87DDEE"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When </w:t>
      </w:r>
      <w:proofErr w:type="spellStart"/>
      <w:r>
        <w:rPr>
          <w:rFonts w:ascii="Lucida Console" w:hAnsi="Lucida Console" w:cs="Lucida Console"/>
          <w:sz w:val="18"/>
          <w:szCs w:val="18"/>
        </w:rPr>
        <w:t>push.default</w:t>
      </w:r>
      <w:proofErr w:type="spellEnd"/>
      <w:r>
        <w:rPr>
          <w:rFonts w:ascii="Lucida Console" w:hAnsi="Lucida Console" w:cs="Lucida Console"/>
          <w:sz w:val="18"/>
          <w:szCs w:val="18"/>
        </w:rPr>
        <w:t xml:space="preserve"> is set to 'matching',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will push local branches</w:t>
      </w:r>
    </w:p>
    <w:p w14:paraId="3659BFBD"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to</w:t>
      </w:r>
      <w:proofErr w:type="gramEnd"/>
      <w:r>
        <w:rPr>
          <w:rFonts w:ascii="Lucida Console" w:hAnsi="Lucida Console" w:cs="Lucida Console"/>
          <w:sz w:val="18"/>
          <w:szCs w:val="18"/>
        </w:rPr>
        <w:t xml:space="preserve"> the remote branches that already exist with the same name.</w:t>
      </w:r>
    </w:p>
    <w:p w14:paraId="2C1D8C0E" w14:textId="77777777" w:rsidR="00F15F5C" w:rsidRDefault="00F15F5C" w:rsidP="00F15F5C">
      <w:pPr>
        <w:autoSpaceDE w:val="0"/>
        <w:autoSpaceDN w:val="0"/>
        <w:adjustRightInd w:val="0"/>
        <w:rPr>
          <w:rFonts w:ascii="Lucida Console" w:hAnsi="Lucida Console" w:cs="Lucida Console"/>
          <w:sz w:val="18"/>
          <w:szCs w:val="18"/>
        </w:rPr>
      </w:pPr>
    </w:p>
    <w:p w14:paraId="0492B920"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Since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2.0,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defaults to the more conservative 'simple'</w:t>
      </w:r>
    </w:p>
    <w:p w14:paraId="0BD4B168"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behavior</w:t>
      </w:r>
      <w:proofErr w:type="gramEnd"/>
      <w:r>
        <w:rPr>
          <w:rFonts w:ascii="Lucida Console" w:hAnsi="Lucida Console" w:cs="Lucida Console"/>
          <w:sz w:val="18"/>
          <w:szCs w:val="18"/>
        </w:rPr>
        <w:t>, which only pushes the current branch to the corresponding</w:t>
      </w:r>
    </w:p>
    <w:p w14:paraId="79A69FC5"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xml:space="preserve"> branch that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pull' uses to update the current branch.</w:t>
      </w:r>
    </w:p>
    <w:p w14:paraId="084C433A" w14:textId="77777777" w:rsidR="00F15F5C" w:rsidRDefault="00F15F5C" w:rsidP="00F15F5C">
      <w:pPr>
        <w:autoSpaceDE w:val="0"/>
        <w:autoSpaceDN w:val="0"/>
        <w:adjustRightInd w:val="0"/>
        <w:rPr>
          <w:rFonts w:ascii="Lucida Console" w:hAnsi="Lucida Console" w:cs="Lucida Console"/>
          <w:sz w:val="18"/>
          <w:szCs w:val="18"/>
        </w:rPr>
      </w:pPr>
    </w:p>
    <w:p w14:paraId="70BBC8E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and search for '</w:t>
      </w:r>
      <w:proofErr w:type="spellStart"/>
      <w:r>
        <w:rPr>
          <w:rFonts w:ascii="Lucida Console" w:hAnsi="Lucida Console" w:cs="Lucida Console"/>
          <w:sz w:val="18"/>
          <w:szCs w:val="18"/>
        </w:rPr>
        <w:t>push.default</w:t>
      </w:r>
      <w:proofErr w:type="spellEnd"/>
      <w:r>
        <w:rPr>
          <w:rFonts w:ascii="Lucida Console" w:hAnsi="Lucida Console" w:cs="Lucida Console"/>
          <w:sz w:val="18"/>
          <w:szCs w:val="18"/>
        </w:rPr>
        <w:t>' for further information.</w:t>
      </w:r>
    </w:p>
    <w:p w14:paraId="6F16648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'simple' mode was introduced in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1.7.11. Use the similar mode</w:t>
      </w:r>
    </w:p>
    <w:p w14:paraId="491ACA55"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current</w:t>
      </w:r>
      <w:proofErr w:type="gramEnd"/>
      <w:r>
        <w:rPr>
          <w:rFonts w:ascii="Lucida Console" w:hAnsi="Lucida Console" w:cs="Lucida Console"/>
          <w:sz w:val="18"/>
          <w:szCs w:val="18"/>
        </w:rPr>
        <w:t xml:space="preserve">' instead of 'simple' if you sometimes use older versions of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w:t>
      </w:r>
    </w:p>
    <w:p w14:paraId="23D10981" w14:textId="77777777" w:rsidR="00F15F5C" w:rsidRDefault="00F15F5C" w:rsidP="00F15F5C">
      <w:pPr>
        <w:autoSpaceDE w:val="0"/>
        <w:autoSpaceDN w:val="0"/>
        <w:adjustRightInd w:val="0"/>
        <w:rPr>
          <w:rFonts w:ascii="Lucida Console" w:hAnsi="Lucida Console" w:cs="Lucida Console"/>
          <w:sz w:val="18"/>
          <w:szCs w:val="18"/>
        </w:rPr>
      </w:pPr>
    </w:p>
    <w:p w14:paraId="25665F8C"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The current branch master has no upstream branch.</w:t>
      </w:r>
    </w:p>
    <w:p w14:paraId="636C54D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push the current branch and set the remote as upstream, use</w:t>
      </w:r>
    </w:p>
    <w:p w14:paraId="4E00049D" w14:textId="77777777" w:rsidR="00F15F5C" w:rsidRDefault="00F15F5C" w:rsidP="00F15F5C">
      <w:pPr>
        <w:autoSpaceDE w:val="0"/>
        <w:autoSpaceDN w:val="0"/>
        <w:adjustRightInd w:val="0"/>
        <w:rPr>
          <w:rFonts w:ascii="Lucida Console" w:hAnsi="Lucida Console" w:cs="Lucida Console"/>
          <w:sz w:val="18"/>
          <w:szCs w:val="18"/>
        </w:rPr>
      </w:pPr>
    </w:p>
    <w:p w14:paraId="71BDD79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push --set-upstream https://github.com/muralicloud/git_final.git master</w:t>
      </w:r>
    </w:p>
    <w:p w14:paraId="1B03E265" w14:textId="77777777" w:rsidR="00F15F5C" w:rsidRDefault="00F15F5C" w:rsidP="00F15F5C">
      <w:pPr>
        <w:autoSpaceDE w:val="0"/>
        <w:autoSpaceDN w:val="0"/>
        <w:adjustRightInd w:val="0"/>
        <w:rPr>
          <w:rFonts w:ascii="Lucida Console" w:hAnsi="Lucida Console" w:cs="Lucida Console"/>
          <w:sz w:val="18"/>
          <w:szCs w:val="18"/>
        </w:rPr>
      </w:pPr>
    </w:p>
    <w:p w14:paraId="7F10F4F6" w14:textId="77777777" w:rsidR="00F15F5C" w:rsidRDefault="00F15F5C" w:rsidP="00F15F5C">
      <w:pPr>
        <w:autoSpaceDE w:val="0"/>
        <w:autoSpaceDN w:val="0"/>
        <w:adjustRightInd w:val="0"/>
        <w:rPr>
          <w:rFonts w:ascii="Lucida Console" w:hAnsi="Lucida Console" w:cs="Lucida Console"/>
          <w:sz w:val="18"/>
          <w:szCs w:val="18"/>
        </w:rPr>
      </w:pPr>
    </w:p>
    <w:p w14:paraId="48926B04"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342056C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
    <w:p w14:paraId="57AE5128" w14:textId="77777777" w:rsidR="00F15F5C" w:rsidRDefault="00F15F5C" w:rsidP="00F15F5C">
      <w:pPr>
        <w:autoSpaceDE w:val="0"/>
        <w:autoSpaceDN w:val="0"/>
        <w:adjustRightInd w:val="0"/>
        <w:rPr>
          <w:rFonts w:ascii="Lucida Console" w:hAnsi="Lucida Console" w:cs="Lucida Console"/>
          <w:sz w:val="18"/>
          <w:szCs w:val="18"/>
        </w:rPr>
      </w:pPr>
    </w:p>
    <w:p w14:paraId="556C5A33"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38CD3B3B"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push https://github.com/muralicloud/git_final.git master</w:t>
      </w:r>
    </w:p>
    <w:p w14:paraId="34662512" w14:textId="77777777" w:rsidR="00F15F5C" w:rsidRDefault="00F15F5C" w:rsidP="00F15F5C">
      <w:pPr>
        <w:autoSpaceDE w:val="0"/>
        <w:autoSpaceDN w:val="0"/>
        <w:adjustRightInd w:val="0"/>
        <w:rPr>
          <w:rFonts w:ascii="Lucida Console" w:hAnsi="Lucida Console" w:cs="Lucida Console"/>
          <w:sz w:val="18"/>
          <w:szCs w:val="18"/>
        </w:rPr>
      </w:pPr>
    </w:p>
    <w:p w14:paraId="4DA8E6D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nThis</w:t>
      </w:r>
      <w:proofErr w:type="spellEnd"/>
      <w:r>
        <w:rPr>
          <w:rFonts w:ascii="Lucida Console" w:hAnsi="Lucida Console" w:cs="Lucida Console"/>
          <w:sz w:val="18"/>
          <w:szCs w:val="18"/>
        </w:rPr>
        <w:t xml:space="preserve"> repository is configured for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LFS but '</w:t>
      </w:r>
      <w:proofErr w:type="spellStart"/>
      <w:r>
        <w:rPr>
          <w:rFonts w:ascii="Lucida Console" w:hAnsi="Lucida Console" w:cs="Lucida Console"/>
          <w:sz w:val="18"/>
          <w:szCs w:val="18"/>
        </w:rPr>
        <w:t>git-lfs</w:t>
      </w:r>
      <w:proofErr w:type="spellEnd"/>
      <w:r>
        <w:rPr>
          <w:rFonts w:ascii="Lucida Console" w:hAnsi="Lucida Console" w:cs="Lucida Console"/>
          <w:sz w:val="18"/>
          <w:szCs w:val="18"/>
        </w:rPr>
        <w:t xml:space="preserve">' was not found on your path. If you no longer wish to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LFS, remove this hook by deleting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/hooks/pre-push.\n</w:t>
      </w:r>
    </w:p>
    <w:p w14:paraId="63AC0AD6"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failed to push some refs to 'https://github.com/</w:t>
      </w:r>
      <w:proofErr w:type="spellStart"/>
      <w:r>
        <w:rPr>
          <w:rFonts w:ascii="Lucida Console" w:hAnsi="Lucida Console" w:cs="Lucida Console"/>
          <w:sz w:val="18"/>
          <w:szCs w:val="18"/>
        </w:rPr>
        <w:t>muralicloud</w:t>
      </w:r>
      <w:proofErr w:type="spellEnd"/>
      <w:r>
        <w:rPr>
          <w:rFonts w:ascii="Lucida Console" w:hAnsi="Lucida Console" w:cs="Lucida Console"/>
          <w:sz w:val="18"/>
          <w:szCs w:val="18"/>
        </w:rPr>
        <w:t>/</w:t>
      </w:r>
      <w:proofErr w:type="spellStart"/>
      <w:r>
        <w:rPr>
          <w:rFonts w:ascii="Lucida Console" w:hAnsi="Lucida Console" w:cs="Lucida Console"/>
          <w:sz w:val="18"/>
          <w:szCs w:val="18"/>
        </w:rPr>
        <w:t>git_final.git</w:t>
      </w:r>
      <w:proofErr w:type="spellEnd"/>
      <w:r>
        <w:rPr>
          <w:rFonts w:ascii="Lucida Console" w:hAnsi="Lucida Console" w:cs="Lucida Console"/>
          <w:sz w:val="18"/>
          <w:szCs w:val="18"/>
        </w:rPr>
        <w:t>'</w:t>
      </w:r>
    </w:p>
    <w:p w14:paraId="5A2899F1" w14:textId="77777777" w:rsidR="00F15F5C" w:rsidRDefault="00F15F5C" w:rsidP="00F15F5C">
      <w:pPr>
        <w:autoSpaceDE w:val="0"/>
        <w:autoSpaceDN w:val="0"/>
        <w:adjustRightInd w:val="0"/>
        <w:rPr>
          <w:rFonts w:ascii="Lucida Console" w:hAnsi="Lucida Console" w:cs="Lucida Console"/>
          <w:sz w:val="18"/>
          <w:szCs w:val="18"/>
        </w:rPr>
      </w:pPr>
    </w:p>
    <w:p w14:paraId="62A6A97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EBFF7D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
    <w:p w14:paraId="159318F8" w14:textId="77777777" w:rsidR="00F15F5C" w:rsidRDefault="00F15F5C" w:rsidP="00F15F5C">
      <w:pPr>
        <w:autoSpaceDE w:val="0"/>
        <w:autoSpaceDN w:val="0"/>
        <w:adjustRightInd w:val="0"/>
        <w:rPr>
          <w:rFonts w:ascii="Lucida Console" w:hAnsi="Lucida Console" w:cs="Lucida Console"/>
          <w:sz w:val="18"/>
          <w:szCs w:val="18"/>
        </w:rPr>
      </w:pPr>
    </w:p>
    <w:p w14:paraId="4731A83A"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570F938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14:paraId="0B9AC549"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gitfinal.txt  rough.txt</w:t>
      </w:r>
      <w:proofErr w:type="gramEnd"/>
    </w:p>
    <w:p w14:paraId="4B8F39F1" w14:textId="77777777" w:rsidR="00F15F5C" w:rsidRDefault="00F15F5C" w:rsidP="00F15F5C">
      <w:pPr>
        <w:autoSpaceDE w:val="0"/>
        <w:autoSpaceDN w:val="0"/>
        <w:adjustRightInd w:val="0"/>
        <w:rPr>
          <w:rFonts w:ascii="Lucida Console" w:hAnsi="Lucida Console" w:cs="Lucida Console"/>
          <w:sz w:val="18"/>
          <w:szCs w:val="18"/>
        </w:rPr>
      </w:pPr>
    </w:p>
    <w:p w14:paraId="50AEA3C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56CDB8D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gitfinal.txt</w:t>
      </w:r>
    </w:p>
    <w:p w14:paraId="2D3A29F7" w14:textId="77777777" w:rsidR="00F15F5C" w:rsidRDefault="00F15F5C" w:rsidP="00F15F5C">
      <w:pPr>
        <w:autoSpaceDE w:val="0"/>
        <w:autoSpaceDN w:val="0"/>
        <w:adjustRightInd w:val="0"/>
        <w:rPr>
          <w:rFonts w:ascii="Lucida Console" w:hAnsi="Lucida Console" w:cs="Lucida Console"/>
          <w:sz w:val="18"/>
          <w:szCs w:val="18"/>
        </w:rPr>
      </w:pPr>
    </w:p>
    <w:p w14:paraId="2B68B23D"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A8A88E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-all</w:t>
      </w:r>
    </w:p>
    <w:p w14:paraId="5FB2EF57"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did you mean `--all` (with two dashes ?)</w:t>
      </w:r>
    </w:p>
    <w:p w14:paraId="6E94CC3F" w14:textId="77777777" w:rsidR="00F15F5C" w:rsidRDefault="00F15F5C" w:rsidP="00F15F5C">
      <w:pPr>
        <w:autoSpaceDE w:val="0"/>
        <w:autoSpaceDN w:val="0"/>
        <w:adjustRightInd w:val="0"/>
        <w:rPr>
          <w:rFonts w:ascii="Lucida Console" w:hAnsi="Lucida Console" w:cs="Lucida Console"/>
          <w:sz w:val="18"/>
          <w:szCs w:val="18"/>
        </w:rPr>
      </w:pPr>
    </w:p>
    <w:p w14:paraId="5D6C7F73"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66254A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gitfinal.txt</w:t>
      </w:r>
    </w:p>
    <w:p w14:paraId="2555E6B4"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6B805A0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360AF286" w14:textId="77777777" w:rsidR="00F15F5C" w:rsidRDefault="00F15F5C" w:rsidP="00F15F5C">
      <w:pPr>
        <w:autoSpaceDE w:val="0"/>
        <w:autoSpaceDN w:val="0"/>
        <w:adjustRightInd w:val="0"/>
        <w:rPr>
          <w:rFonts w:ascii="Lucida Console" w:hAnsi="Lucida Console" w:cs="Lucida Console"/>
          <w:sz w:val="18"/>
          <w:szCs w:val="18"/>
        </w:rPr>
      </w:pPr>
    </w:p>
    <w:p w14:paraId="5D06BDD8"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66ADE60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w:t>
      </w:r>
      <w:proofErr w:type="spellStart"/>
      <w:r>
        <w:rPr>
          <w:rFonts w:ascii="Lucida Console" w:hAnsi="Lucida Console" w:cs="Lucida Console"/>
          <w:sz w:val="18"/>
          <w:szCs w:val="18"/>
        </w:rPr>
        <w:t>fns</w:t>
      </w:r>
      <w:proofErr w:type="spellEnd"/>
      <w:r>
        <w:rPr>
          <w:rFonts w:ascii="Lucida Console" w:hAnsi="Lucida Console" w:cs="Lucida Console"/>
          <w:sz w:val="18"/>
          <w:szCs w:val="18"/>
        </w:rPr>
        <w:t>"</w:t>
      </w:r>
    </w:p>
    <w:p w14:paraId="385E7D39"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warning: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1BF6D60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677D16EA"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1294aa9] </w:t>
      </w:r>
      <w:proofErr w:type="spellStart"/>
      <w:r>
        <w:rPr>
          <w:rFonts w:ascii="Lucida Console" w:hAnsi="Lucida Console" w:cs="Lucida Console"/>
          <w:sz w:val="18"/>
          <w:szCs w:val="18"/>
        </w:rPr>
        <w:t>fns</w:t>
      </w:r>
      <w:proofErr w:type="spellEnd"/>
    </w:p>
    <w:p w14:paraId="44E50971"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xml:space="preserve">: LF will be replaced by CRLF in </w:t>
      </w:r>
      <w:proofErr w:type="spellStart"/>
      <w:r>
        <w:rPr>
          <w:rFonts w:ascii="Lucida Console" w:hAnsi="Lucida Console" w:cs="Lucida Console"/>
          <w:sz w:val="18"/>
          <w:szCs w:val="18"/>
        </w:rPr>
        <w:t>gitfinal</w:t>
      </w:r>
      <w:proofErr w:type="spellEnd"/>
      <w:r>
        <w:rPr>
          <w:rFonts w:ascii="Lucida Console" w:hAnsi="Lucida Console" w:cs="Lucida Console"/>
          <w:sz w:val="18"/>
          <w:szCs w:val="18"/>
        </w:rPr>
        <w:t>/gitfinal.txt.</w:t>
      </w:r>
    </w:p>
    <w:p w14:paraId="21A80640"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460482B1"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4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14:paraId="3616980B" w14:textId="77777777" w:rsidR="00F15F5C" w:rsidRDefault="00F15F5C" w:rsidP="00F15F5C">
      <w:pPr>
        <w:autoSpaceDE w:val="0"/>
        <w:autoSpaceDN w:val="0"/>
        <w:adjustRightInd w:val="0"/>
        <w:rPr>
          <w:rFonts w:ascii="Lucida Console" w:hAnsi="Lucida Console" w:cs="Lucida Console"/>
          <w:sz w:val="18"/>
          <w:szCs w:val="18"/>
        </w:rPr>
      </w:pPr>
    </w:p>
    <w:p w14:paraId="1BD3AC60"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(master)</w:t>
      </w:r>
    </w:p>
    <w:p w14:paraId="22889234"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pull https://github.com/muralicloud/git_final.git</w:t>
      </w:r>
    </w:p>
    <w:p w14:paraId="6C5D98A0"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no common commits</w:t>
      </w:r>
    </w:p>
    <w:p w14:paraId="5DB513C1"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Counting objects: 3, done.</w:t>
      </w:r>
    </w:p>
    <w:p w14:paraId="06C3C708" w14:textId="77777777" w:rsidR="00F15F5C" w:rsidRDefault="00F15F5C" w:rsidP="00F15F5C">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Total 3 (delta 0), reused 0 (delta 0), pack-reused 0</w:t>
      </w:r>
    </w:p>
    <w:p w14:paraId="1FB7314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Unpacking objects: 100% (3/3), done.</w:t>
      </w:r>
    </w:p>
    <w:p w14:paraId="51EB6E67"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From https://github.com/muralicloud/git_final</w:t>
      </w:r>
    </w:p>
    <w:p w14:paraId="4FF742EE"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branch            HEAD       -&gt; FETCH_HEAD</w:t>
      </w:r>
    </w:p>
    <w:p w14:paraId="5BCF724F"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Auto-merging README.md</w:t>
      </w:r>
    </w:p>
    <w:p w14:paraId="4061365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CONFLICT (add/add): Merge conflict in README.md</w:t>
      </w:r>
    </w:p>
    <w:p w14:paraId="6C6E61D3"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Automatic merge failed; fix conflicts and then commit the result.</w:t>
      </w:r>
    </w:p>
    <w:p w14:paraId="61ABBAA9" w14:textId="77777777" w:rsidR="00F15F5C" w:rsidRDefault="00F15F5C" w:rsidP="00F15F5C">
      <w:pPr>
        <w:autoSpaceDE w:val="0"/>
        <w:autoSpaceDN w:val="0"/>
        <w:adjustRightInd w:val="0"/>
        <w:rPr>
          <w:rFonts w:ascii="Lucida Console" w:hAnsi="Lucida Console" w:cs="Lucida Console"/>
          <w:sz w:val="18"/>
          <w:szCs w:val="18"/>
        </w:rPr>
      </w:pPr>
    </w:p>
    <w:p w14:paraId="1424CB86"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master|MERGING</w:t>
      </w:r>
      <w:proofErr w:type="spellEnd"/>
      <w:r>
        <w:rPr>
          <w:rFonts w:ascii="Lucida Console" w:hAnsi="Lucida Console" w:cs="Lucida Console"/>
          <w:color w:val="00BFBF"/>
          <w:sz w:val="18"/>
          <w:szCs w:val="18"/>
        </w:rPr>
        <w:t>)</w:t>
      </w:r>
    </w:p>
    <w:p w14:paraId="62A09D42"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fetch https://github.com/muralicloud/git_final.git</w:t>
      </w:r>
    </w:p>
    <w:p w14:paraId="46BDD50D"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From https://github.com/muralicloud/git_final</w:t>
      </w:r>
    </w:p>
    <w:p w14:paraId="7BA33906"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branch            HEAD       -&gt; FETCH_HEAD</w:t>
      </w:r>
    </w:p>
    <w:p w14:paraId="3FCF8B33" w14:textId="77777777" w:rsidR="00F15F5C" w:rsidRDefault="00F15F5C" w:rsidP="00F15F5C">
      <w:pPr>
        <w:autoSpaceDE w:val="0"/>
        <w:autoSpaceDN w:val="0"/>
        <w:adjustRightInd w:val="0"/>
        <w:rPr>
          <w:rFonts w:ascii="Lucida Console" w:hAnsi="Lucida Console" w:cs="Lucida Console"/>
          <w:sz w:val="18"/>
          <w:szCs w:val="18"/>
        </w:rPr>
      </w:pPr>
    </w:p>
    <w:p w14:paraId="181BEC49" w14:textId="77777777" w:rsidR="00F15F5C" w:rsidRDefault="00F15F5C" w:rsidP="00F15F5C">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gitfinal</w:t>
      </w:r>
      <w:proofErr w:type="spellEnd"/>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master|MERGING</w:t>
      </w:r>
      <w:proofErr w:type="spellEnd"/>
      <w:r>
        <w:rPr>
          <w:rFonts w:ascii="Lucida Console" w:hAnsi="Lucida Console" w:cs="Lucida Console"/>
          <w:color w:val="00BFBF"/>
          <w:sz w:val="18"/>
          <w:szCs w:val="18"/>
        </w:rPr>
        <w:t>)</w:t>
      </w:r>
    </w:p>
    <w:p w14:paraId="02446E50" w14:textId="77777777" w:rsidR="00F15F5C" w:rsidRDefault="00F15F5C" w:rsidP="00F15F5C">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
    <w:p w14:paraId="215B8DB4" w14:textId="77777777" w:rsidR="00F15F5C" w:rsidRPr="00BC2A99" w:rsidRDefault="00F15F5C" w:rsidP="00F15F5C">
      <w:pPr>
        <w:pStyle w:val="NormalWeb"/>
        <w:ind w:left="360"/>
        <w:rPr>
          <w:rFonts w:ascii="Calibri" w:hAnsi="Calibri"/>
          <w:sz w:val="24"/>
          <w:szCs w:val="24"/>
        </w:rPr>
      </w:pPr>
    </w:p>
    <w:p w14:paraId="15F08CA1" w14:textId="77777777" w:rsidR="008D07A1" w:rsidRDefault="008D07A1"/>
    <w:p w14:paraId="484FA8EC" w14:textId="77777777" w:rsidR="00401014" w:rsidRDefault="00401014" w:rsidP="00401014">
      <w:pPr>
        <w:pStyle w:val="ListParagraph"/>
        <w:numPr>
          <w:ilvl w:val="0"/>
          <w:numId w:val="4"/>
        </w:numPr>
      </w:pPr>
      <w:r>
        <w:t xml:space="preserve">What is Degenerate, </w:t>
      </w:r>
      <w:proofErr w:type="spellStart"/>
      <w:r>
        <w:t>speciality</w:t>
      </w:r>
      <w:proofErr w:type="spellEnd"/>
      <w:r>
        <w:t xml:space="preserve"> and normal merge?</w:t>
      </w:r>
    </w:p>
    <w:p w14:paraId="3310348F" w14:textId="77777777" w:rsidR="00401014" w:rsidRDefault="00401014" w:rsidP="00401014"/>
    <w:p w14:paraId="4BB99672" w14:textId="77777777" w:rsidR="009214D8" w:rsidRDefault="009214D8" w:rsidP="00401014"/>
    <w:p w14:paraId="29CD6131" w14:textId="1D78355C" w:rsidR="009214D8" w:rsidRDefault="009214D8" w:rsidP="00401014">
      <w:pPr>
        <w:rPr>
          <w:b/>
        </w:rPr>
      </w:pPr>
      <w:r>
        <w:rPr>
          <w:b/>
        </w:rPr>
        <w:t>Degenerate Merge:</w:t>
      </w:r>
    </w:p>
    <w:p w14:paraId="2A1FB53A" w14:textId="7FFDA2ED" w:rsidR="009214D8" w:rsidRDefault="009214D8" w:rsidP="00401014">
      <w:r>
        <w:rPr>
          <w:b/>
        </w:rPr>
        <w:t xml:space="preserve">                 </w:t>
      </w:r>
      <w:r>
        <w:t xml:space="preserve">There are two common degenerate scenarios that lead to merges and are called already up-to-date and fast forward. Because neither or these scenarios actually introduces a new merge commit after performing the </w:t>
      </w:r>
      <w:proofErr w:type="spellStart"/>
      <w:r w:rsidRPr="009214D8">
        <w:rPr>
          <w:b/>
        </w:rPr>
        <w:t>git</w:t>
      </w:r>
      <w:proofErr w:type="spellEnd"/>
      <w:r w:rsidRPr="009214D8">
        <w:rPr>
          <w:b/>
        </w:rPr>
        <w:t xml:space="preserve"> merge</w:t>
      </w:r>
      <w:r>
        <w:rPr>
          <w:b/>
        </w:rPr>
        <w:t xml:space="preserve">, </w:t>
      </w:r>
      <w:r w:rsidR="00D44D64">
        <w:t>some might consider them not to be true merge strategies</w:t>
      </w:r>
    </w:p>
    <w:p w14:paraId="49B89C9E" w14:textId="213A19D3" w:rsidR="00D44D64" w:rsidRDefault="00D44D64" w:rsidP="00D44D64">
      <w:pPr>
        <w:pStyle w:val="ListParagraph"/>
        <w:numPr>
          <w:ilvl w:val="0"/>
          <w:numId w:val="15"/>
        </w:numPr>
      </w:pPr>
      <w:r w:rsidRPr="00D44D64">
        <w:rPr>
          <w:b/>
        </w:rPr>
        <w:t>Already up-to-date</w:t>
      </w:r>
      <w:r>
        <w:t>: when all the commits from the other branch are already present in your target branch, even if it has advanced on its own, the target branch is said to be already up to date. As a result, no new commits are added to your branch.</w:t>
      </w:r>
    </w:p>
    <w:p w14:paraId="0623A9EA" w14:textId="27F63553" w:rsidR="00D44D64" w:rsidRPr="00D44D64" w:rsidRDefault="00D44D64" w:rsidP="00D44D64">
      <w:pPr>
        <w:pStyle w:val="ListParagraph"/>
        <w:numPr>
          <w:ilvl w:val="0"/>
          <w:numId w:val="15"/>
        </w:numPr>
        <w:rPr>
          <w:b/>
        </w:rPr>
      </w:pPr>
      <w:r w:rsidRPr="00D44D64">
        <w:rPr>
          <w:b/>
        </w:rPr>
        <w:t>Fast Forward:</w:t>
      </w:r>
      <w:r>
        <w:rPr>
          <w:b/>
        </w:rPr>
        <w:t xml:space="preserve"> </w:t>
      </w:r>
      <w:r>
        <w:t>A fast forward merge happens when your branch Head is already fully present and represented in the other branch. This is the inverse of the already up-to-date case.</w:t>
      </w:r>
    </w:p>
    <w:p w14:paraId="76C613E5" w14:textId="436661E4" w:rsidR="00D44D64" w:rsidRDefault="00D44D64" w:rsidP="00D44D64">
      <w:pPr>
        <w:pStyle w:val="ListParagraph"/>
        <w:ind w:left="774"/>
      </w:pPr>
      <w:r>
        <w:rPr>
          <w:b/>
        </w:rPr>
        <w:t xml:space="preserve">                      </w:t>
      </w:r>
      <w:r>
        <w:t xml:space="preserve">Because your HEAD is already present in the other branch (likely due to a common ancestor), </w:t>
      </w:r>
      <w:proofErr w:type="spellStart"/>
      <w:r>
        <w:t>git</w:t>
      </w:r>
      <w:proofErr w:type="spellEnd"/>
      <w:r>
        <w:t xml:space="preserve"> simply tacks on to your HEAD the new </w:t>
      </w:r>
      <w:r>
        <w:lastRenderedPageBreak/>
        <w:t>commits from the other branch</w:t>
      </w:r>
      <w:r w:rsidR="006269F7">
        <w:t xml:space="preserve">. </w:t>
      </w:r>
      <w:proofErr w:type="spellStart"/>
      <w:r w:rsidR="006269F7">
        <w:t>Git</w:t>
      </w:r>
      <w:proofErr w:type="spellEnd"/>
      <w:r w:rsidR="006269F7">
        <w:t xml:space="preserve"> then moves tour branch HEAD to point to the final, new commit. Naturally the index and </w:t>
      </w:r>
      <w:proofErr w:type="spellStart"/>
      <w:r w:rsidR="006269F7">
        <w:t>your</w:t>
      </w:r>
      <w:proofErr w:type="spellEnd"/>
      <w:r w:rsidR="006269F7">
        <w:t xml:space="preserve"> working directory also adjusted accordingly to reflect the view, final commit state.</w:t>
      </w:r>
    </w:p>
    <w:p w14:paraId="21982FB2" w14:textId="77777777" w:rsidR="006269F7" w:rsidRDefault="006269F7" w:rsidP="006269F7">
      <w:pPr>
        <w:rPr>
          <w:b/>
        </w:rPr>
      </w:pPr>
    </w:p>
    <w:p w14:paraId="64FFC646" w14:textId="7AE796FC" w:rsidR="006269F7" w:rsidRDefault="006269F7" w:rsidP="006269F7">
      <w:pPr>
        <w:rPr>
          <w:b/>
        </w:rPr>
      </w:pPr>
      <w:r>
        <w:rPr>
          <w:b/>
        </w:rPr>
        <w:t>Normal Merge:</w:t>
      </w:r>
    </w:p>
    <w:p w14:paraId="666A81F9" w14:textId="28B80330" w:rsidR="006269F7" w:rsidRDefault="006269F7" w:rsidP="006269F7">
      <w:r>
        <w:rPr>
          <w:b/>
        </w:rPr>
        <w:t xml:space="preserve">                   </w:t>
      </w:r>
      <w:r>
        <w:t xml:space="preserve"> These merge strategies all produce a final commit, added to your current </w:t>
      </w:r>
      <w:r w:rsidR="0080097C">
        <w:t>branch that</w:t>
      </w:r>
      <w:r>
        <w:t xml:space="preserve"> represents the combined state of the merge.</w:t>
      </w:r>
    </w:p>
    <w:p w14:paraId="1F092425" w14:textId="709B6557" w:rsidR="006269F7" w:rsidRPr="0080097C" w:rsidRDefault="0080097C" w:rsidP="00F670A4">
      <w:pPr>
        <w:pStyle w:val="ListParagraph"/>
        <w:numPr>
          <w:ilvl w:val="0"/>
          <w:numId w:val="16"/>
        </w:numPr>
        <w:rPr>
          <w:b/>
        </w:rPr>
      </w:pPr>
      <w:r w:rsidRPr="0080097C">
        <w:rPr>
          <w:b/>
        </w:rPr>
        <w:t xml:space="preserve">Resolve: </w:t>
      </w:r>
      <w:r>
        <w:t>the resolve strategy operates on only two branches, locating the common ancestor as the merge basis and performing a direct three-way merge by applying the changes from the merge base to the tip of the other branch HEAD on to the current branch. This method makes intuitive sense.</w:t>
      </w:r>
    </w:p>
    <w:p w14:paraId="29FDE570" w14:textId="77777777" w:rsidR="0080097C" w:rsidRPr="0080097C" w:rsidRDefault="0080097C" w:rsidP="00F670A4">
      <w:pPr>
        <w:pStyle w:val="ListParagraph"/>
        <w:numPr>
          <w:ilvl w:val="0"/>
          <w:numId w:val="16"/>
        </w:numPr>
        <w:rPr>
          <w:b/>
        </w:rPr>
      </w:pPr>
      <w:r>
        <w:rPr>
          <w:b/>
        </w:rPr>
        <w:t xml:space="preserve">Recursive: </w:t>
      </w:r>
      <w:r>
        <w:t xml:space="preserve">The recursive strategy is similar to the resolve strategy In that it can only join two branches at once. However, it is designed to handle the scenario where there is more </w:t>
      </w:r>
      <w:proofErr w:type="gramStart"/>
      <w:r>
        <w:t>than  one</w:t>
      </w:r>
      <w:proofErr w:type="gramEnd"/>
      <w:r>
        <w:t xml:space="preserve"> merge base between the two branches. In these cases, </w:t>
      </w:r>
      <w:proofErr w:type="spellStart"/>
      <w:r>
        <w:t>git</w:t>
      </w:r>
      <w:proofErr w:type="spellEnd"/>
      <w:r>
        <w:t xml:space="preserve"> forms a temporary merge of all common merge bases and then uses that as the base from which to deserve resulting merge of the two given branches via a normal three way merge algorithm. </w:t>
      </w:r>
    </w:p>
    <w:p w14:paraId="4E9977F2" w14:textId="6A0C2E72" w:rsidR="0080097C" w:rsidRPr="0061321E" w:rsidRDefault="0080097C" w:rsidP="00F670A4">
      <w:pPr>
        <w:pStyle w:val="ListParagraph"/>
        <w:numPr>
          <w:ilvl w:val="0"/>
          <w:numId w:val="16"/>
        </w:numPr>
        <w:rPr>
          <w:b/>
        </w:rPr>
      </w:pPr>
      <w:r>
        <w:rPr>
          <w:b/>
        </w:rPr>
        <w:t>Octopus:</w:t>
      </w:r>
      <w:r>
        <w:t xml:space="preserve"> The octopus strategy is specifically designed to merge together more than two branches simultaneously. Conceptually, it is fairly </w:t>
      </w:r>
      <w:proofErr w:type="gramStart"/>
      <w:r>
        <w:t xml:space="preserve">simple </w:t>
      </w:r>
      <w:r w:rsidR="0061321E">
        <w:t>;</w:t>
      </w:r>
      <w:proofErr w:type="gramEnd"/>
      <w:r w:rsidR="0061321E">
        <w:t xml:space="preserve"> internally, it calls the recursive merge strategy multiple times, once for each branch you are merging.</w:t>
      </w:r>
    </w:p>
    <w:p w14:paraId="7CDD5676" w14:textId="77777777" w:rsidR="0061321E" w:rsidRDefault="0061321E" w:rsidP="0061321E">
      <w:pPr>
        <w:rPr>
          <w:b/>
        </w:rPr>
      </w:pPr>
    </w:p>
    <w:p w14:paraId="5294A8FA" w14:textId="77777777" w:rsidR="0061321E" w:rsidRDefault="0061321E" w:rsidP="0061321E">
      <w:pPr>
        <w:rPr>
          <w:b/>
        </w:rPr>
      </w:pPr>
      <w:r>
        <w:rPr>
          <w:b/>
        </w:rPr>
        <w:t>Specialty Merges:</w:t>
      </w:r>
    </w:p>
    <w:p w14:paraId="72C45A4A" w14:textId="77777777" w:rsidR="0061321E" w:rsidRDefault="0061321E" w:rsidP="0061321E">
      <w:pPr>
        <w:rPr>
          <w:b/>
        </w:rPr>
      </w:pPr>
      <w:r>
        <w:rPr>
          <w:b/>
        </w:rPr>
        <w:t xml:space="preserve">                    </w:t>
      </w:r>
      <w:r>
        <w:t xml:space="preserve">There are two merge strategies that you should be aware of because they can sometimes help you to solve strange problems.  The two special strategies are </w:t>
      </w:r>
      <w:proofErr w:type="gramStart"/>
      <w:r>
        <w:rPr>
          <w:b/>
        </w:rPr>
        <w:t>Ours</w:t>
      </w:r>
      <w:proofErr w:type="gramEnd"/>
      <w:r>
        <w:rPr>
          <w:b/>
        </w:rPr>
        <w:t xml:space="preserve"> </w:t>
      </w:r>
      <w:r>
        <w:t xml:space="preserve">and </w:t>
      </w:r>
      <w:r>
        <w:rPr>
          <w:b/>
        </w:rPr>
        <w:t>subtree.</w:t>
      </w:r>
    </w:p>
    <w:p w14:paraId="33C737AB" w14:textId="77777777" w:rsidR="0061321E" w:rsidRDefault="0061321E" w:rsidP="0061321E">
      <w:r>
        <w:rPr>
          <w:b/>
        </w:rPr>
        <w:t xml:space="preserve">                     </w:t>
      </w:r>
      <w:r>
        <w:t xml:space="preserve">These merge strategies each produce a final commit, added to your current </w:t>
      </w:r>
      <w:proofErr w:type="gramStart"/>
      <w:r>
        <w:t>branch, that</w:t>
      </w:r>
      <w:proofErr w:type="gramEnd"/>
      <w:r>
        <w:t xml:space="preserve"> represents the combined state of the merge.</w:t>
      </w:r>
    </w:p>
    <w:p w14:paraId="0F9F50E0" w14:textId="045488B5" w:rsidR="0061321E" w:rsidRPr="0061321E" w:rsidRDefault="0061321E" w:rsidP="0061321E">
      <w:pPr>
        <w:pStyle w:val="ListParagraph"/>
        <w:numPr>
          <w:ilvl w:val="0"/>
          <w:numId w:val="17"/>
        </w:numPr>
        <w:rPr>
          <w:b/>
        </w:rPr>
      </w:pPr>
      <w:r>
        <w:rPr>
          <w:b/>
        </w:rPr>
        <w:t xml:space="preserve">Ours: </w:t>
      </w:r>
      <w:proofErr w:type="gramStart"/>
      <w:r>
        <w:t>the ours</w:t>
      </w:r>
      <w:proofErr w:type="gramEnd"/>
      <w:r>
        <w:t xml:space="preserve"> strategy merges in any number of other branches, but it actually discards changes from those branches and uses only the files from the current branch. The result of </w:t>
      </w:r>
      <w:proofErr w:type="gramStart"/>
      <w:r>
        <w:t xml:space="preserve">an </w:t>
      </w:r>
      <w:proofErr w:type="spellStart"/>
      <w:r>
        <w:t>ours</w:t>
      </w:r>
      <w:proofErr w:type="spellEnd"/>
      <w:proofErr w:type="gramEnd"/>
      <w:r>
        <w:t xml:space="preserve"> merge is identical to the current HEAD, but any other named branches are also recorded as commit parents.</w:t>
      </w:r>
    </w:p>
    <w:p w14:paraId="6CB2041C" w14:textId="16285AFC" w:rsidR="0061321E" w:rsidRPr="0061321E" w:rsidRDefault="0061321E" w:rsidP="0061321E">
      <w:pPr>
        <w:pStyle w:val="ListParagraph"/>
        <w:numPr>
          <w:ilvl w:val="0"/>
          <w:numId w:val="17"/>
        </w:numPr>
        <w:rPr>
          <w:b/>
        </w:rPr>
      </w:pPr>
      <w:r>
        <w:rPr>
          <w:b/>
        </w:rPr>
        <w:t xml:space="preserve">Subtree: </w:t>
      </w:r>
      <w:r>
        <w:t xml:space="preserve"> The subtree strategy merges in another branch, but </w:t>
      </w:r>
      <w:proofErr w:type="gramStart"/>
      <w:r>
        <w:t>everything  in</w:t>
      </w:r>
      <w:proofErr w:type="gramEnd"/>
      <w:r>
        <w:t xml:space="preserve"> that branch is merged into a particular subtree of the current tree. You don’t </w:t>
      </w:r>
      <w:r w:rsidR="00494877">
        <w:t xml:space="preserve">specify which subtree; </w:t>
      </w:r>
      <w:proofErr w:type="spellStart"/>
      <w:r w:rsidR="00494877">
        <w:t>git</w:t>
      </w:r>
      <w:proofErr w:type="spellEnd"/>
      <w:r w:rsidR="00494877">
        <w:t xml:space="preserve"> determines that automatically.</w:t>
      </w:r>
    </w:p>
    <w:p w14:paraId="3CBC6E7E" w14:textId="77777777" w:rsidR="006269F7" w:rsidRPr="006269F7" w:rsidRDefault="006269F7" w:rsidP="006269F7">
      <w:pPr>
        <w:rPr>
          <w:b/>
        </w:rPr>
      </w:pPr>
    </w:p>
    <w:p w14:paraId="0FBD2F17" w14:textId="77777777" w:rsidR="00401014" w:rsidRDefault="00401014" w:rsidP="00401014"/>
    <w:p w14:paraId="67C4305D" w14:textId="77777777" w:rsidR="000C00EF" w:rsidRPr="000C00EF" w:rsidRDefault="000C00EF" w:rsidP="000C00EF">
      <w:pPr>
        <w:pStyle w:val="ListParagraph"/>
        <w:numPr>
          <w:ilvl w:val="0"/>
          <w:numId w:val="4"/>
        </w:numPr>
        <w:rPr>
          <w:b/>
          <w:bCs/>
        </w:rPr>
      </w:pPr>
      <w:r w:rsidRPr="000C00EF">
        <w:rPr>
          <w:b/>
          <w:bCs/>
        </w:rPr>
        <w:t xml:space="preserve">Study the following case study. Read through it. Perform the steps noted in this case. Push your work in a repository in </w:t>
      </w:r>
      <w:proofErr w:type="spellStart"/>
      <w:r w:rsidRPr="000C00EF">
        <w:rPr>
          <w:b/>
          <w:bCs/>
        </w:rPr>
        <w:t>github</w:t>
      </w:r>
      <w:proofErr w:type="spellEnd"/>
      <w:r w:rsidRPr="000C00EF">
        <w:rPr>
          <w:b/>
          <w:bCs/>
        </w:rPr>
        <w:t xml:space="preserve">. Put your </w:t>
      </w:r>
      <w:proofErr w:type="spellStart"/>
      <w:r w:rsidRPr="000C00EF">
        <w:rPr>
          <w:b/>
          <w:bCs/>
        </w:rPr>
        <w:t>github</w:t>
      </w:r>
      <w:proofErr w:type="spellEnd"/>
      <w:r w:rsidRPr="000C00EF">
        <w:rPr>
          <w:b/>
          <w:bCs/>
        </w:rPr>
        <w:t xml:space="preserve"> repository link in this document. Explain what you understand from this case in this document in detail.</w:t>
      </w:r>
      <w:r>
        <w:rPr>
          <w:b/>
          <w:bCs/>
        </w:rPr>
        <w:t xml:space="preserve"> Add your screenshots where </w:t>
      </w:r>
      <w:proofErr w:type="spellStart"/>
      <w:r>
        <w:rPr>
          <w:b/>
          <w:bCs/>
        </w:rPr>
        <w:t>applicabl.e</w:t>
      </w:r>
      <w:proofErr w:type="spellEnd"/>
    </w:p>
    <w:p w14:paraId="6C8043AA" w14:textId="77777777" w:rsidR="000C00EF" w:rsidRPr="000C00EF" w:rsidRDefault="000C00EF" w:rsidP="000C00EF">
      <w:pPr>
        <w:pStyle w:val="ListParagraph"/>
        <w:rPr>
          <w:b/>
          <w:bCs/>
        </w:rPr>
      </w:pPr>
    </w:p>
    <w:p w14:paraId="0FB0AF78" w14:textId="77777777" w:rsidR="000C00EF" w:rsidRPr="000C00EF" w:rsidRDefault="000C00EF" w:rsidP="000C00EF">
      <w:pPr>
        <w:ind w:firstLine="360"/>
        <w:rPr>
          <w:b/>
          <w:bCs/>
        </w:rPr>
      </w:pPr>
      <w:proofErr w:type="spellStart"/>
      <w:r w:rsidRPr="000C00EF">
        <w:rPr>
          <w:b/>
          <w:bCs/>
        </w:rPr>
        <w:t>Git</w:t>
      </w:r>
      <w:proofErr w:type="spellEnd"/>
      <w:r w:rsidRPr="000C00EF">
        <w:rPr>
          <w:b/>
          <w:bCs/>
        </w:rPr>
        <w:t xml:space="preserve"> Rebase</w:t>
      </w:r>
    </w:p>
    <w:p w14:paraId="084858DA" w14:textId="77777777" w:rsidR="000C00EF" w:rsidRPr="000C00EF" w:rsidRDefault="000C00EF" w:rsidP="000C00EF">
      <w:pPr>
        <w:ind w:firstLine="360"/>
      </w:pPr>
      <w:r w:rsidRPr="000C00EF">
        <w:lastRenderedPageBreak/>
        <w:t>Imagine you are working on that radical new feature. It’s going to be brilliant but it takes a while. You’ve been working on that for a couple of days now, maybe weeks.</w:t>
      </w:r>
    </w:p>
    <w:p w14:paraId="5A8556E5" w14:textId="77777777" w:rsidR="000C00EF" w:rsidRDefault="000C00EF" w:rsidP="000C00EF">
      <w:pPr>
        <w:ind w:firstLine="360"/>
      </w:pPr>
      <w:r w:rsidRPr="000C00EF">
        <w:t>Your feature branch is already six commits ahead of master. You’ve been a good developer and have crafted meaningful semantical commits. But there’s the thing: you are slowly realizing that this beast will still take some more time before it’s really ready to be merged back into master.</w:t>
      </w:r>
    </w:p>
    <w:p w14:paraId="486375C5" w14:textId="77777777" w:rsidR="000C00EF" w:rsidRDefault="000C00EF" w:rsidP="000C00EF">
      <w:pPr>
        <w:ind w:firstLine="360"/>
      </w:pPr>
    </w:p>
    <w:p w14:paraId="2AA9D398" w14:textId="77777777" w:rsidR="000C00EF" w:rsidRDefault="000C00EF" w:rsidP="000C00EF">
      <w:pPr>
        <w:ind w:firstLine="360"/>
      </w:pPr>
    </w:p>
    <w:p w14:paraId="50273D91" w14:textId="77777777" w:rsidR="000C00EF" w:rsidRPr="000C00EF" w:rsidRDefault="000C00EF" w:rsidP="000C00EF">
      <w:pPr>
        <w:ind w:firstLine="360"/>
      </w:pPr>
    </w:p>
    <w:p w14:paraId="0C71CB3B" w14:textId="77777777" w:rsidR="000C00EF" w:rsidRPr="000C00EF" w:rsidRDefault="000C00EF" w:rsidP="000C00EF">
      <w:pPr>
        <w:ind w:firstLine="360"/>
      </w:pPr>
      <w:proofErr w:type="gramStart"/>
      <w:r w:rsidRPr="000C00EF">
        <w:t>m1-m2-m3-m4</w:t>
      </w:r>
      <w:proofErr w:type="gramEnd"/>
      <w:r w:rsidRPr="000C00EF">
        <w:t xml:space="preserve"> (master)</w:t>
      </w:r>
    </w:p>
    <w:p w14:paraId="048E4AF6" w14:textId="77777777" w:rsidR="000C00EF" w:rsidRPr="000C00EF" w:rsidRDefault="000C00EF" w:rsidP="000C00EF">
      <w:pPr>
        <w:ind w:firstLine="360"/>
      </w:pPr>
      <w:r w:rsidRPr="000C00EF">
        <w:t xml:space="preserve">     \ </w:t>
      </w:r>
    </w:p>
    <w:p w14:paraId="61DE7F81" w14:textId="77777777" w:rsidR="000C00EF" w:rsidRDefault="000C00EF" w:rsidP="000C00EF">
      <w:pPr>
        <w:ind w:firstLine="360"/>
      </w:pPr>
      <w:r w:rsidRPr="000C00EF">
        <w:t xml:space="preserve">      f1-f2-f3-f4-f5-</w:t>
      </w:r>
      <w:proofErr w:type="gramStart"/>
      <w:r w:rsidRPr="000C00EF">
        <w:t>f6(</w:t>
      </w:r>
      <w:proofErr w:type="gramEnd"/>
      <w:r w:rsidRPr="000C00EF">
        <w:t>feature)</w:t>
      </w:r>
    </w:p>
    <w:p w14:paraId="2FCE6449" w14:textId="77777777" w:rsidR="000C00EF" w:rsidRPr="000C00EF" w:rsidRDefault="000C00EF" w:rsidP="000C00EF">
      <w:pPr>
        <w:ind w:firstLine="360"/>
      </w:pPr>
    </w:p>
    <w:p w14:paraId="1BEA17FE" w14:textId="77777777" w:rsidR="000C00EF" w:rsidRDefault="000C00EF" w:rsidP="000C00EF">
      <w:pPr>
        <w:ind w:firstLine="360"/>
      </w:pPr>
      <w:r w:rsidRPr="000C00EF">
        <w:t>What you also realize is that some parts are actually less coupled to the new feature. They could land in master earlier. Unfortunately, the part that you want to port back into master earlier is in a commit somewhere in the middle of your six commits. Even worse, it also contains a change that relies on a previous commits of your feature branch. One could argue that you should have made that two commits in the first place, but then nobody is perfect.</w:t>
      </w:r>
    </w:p>
    <w:p w14:paraId="7EA72C15" w14:textId="77777777" w:rsidR="000C00EF" w:rsidRPr="000C00EF" w:rsidRDefault="000C00EF" w:rsidP="000C00EF">
      <w:pPr>
        <w:ind w:firstLine="360"/>
      </w:pPr>
    </w:p>
    <w:p w14:paraId="6E532666" w14:textId="77777777" w:rsidR="000C00EF" w:rsidRPr="000C00EF" w:rsidRDefault="000C00EF" w:rsidP="000C00EF">
      <w:pPr>
        <w:ind w:firstLine="360"/>
      </w:pPr>
      <w:proofErr w:type="gramStart"/>
      <w:r w:rsidRPr="000C00EF">
        <w:t>m1-m2-m3-m4</w:t>
      </w:r>
      <w:proofErr w:type="gramEnd"/>
      <w:r w:rsidRPr="000C00EF">
        <w:t xml:space="preserve"> (master)</w:t>
      </w:r>
    </w:p>
    <w:p w14:paraId="06F5122A" w14:textId="77777777" w:rsidR="000C00EF" w:rsidRPr="000C00EF" w:rsidRDefault="000C00EF" w:rsidP="000C00EF">
      <w:pPr>
        <w:ind w:firstLine="360"/>
      </w:pPr>
      <w:r w:rsidRPr="000C00EF">
        <w:t xml:space="preserve">     \ </w:t>
      </w:r>
    </w:p>
    <w:p w14:paraId="02C69986" w14:textId="77777777" w:rsidR="000C00EF" w:rsidRPr="000C00EF" w:rsidRDefault="000C00EF" w:rsidP="000C00EF">
      <w:pPr>
        <w:ind w:firstLine="360"/>
      </w:pPr>
      <w:r w:rsidRPr="000C00EF">
        <w:t xml:space="preserve">      f1-f2-f3-f4-f5-</w:t>
      </w:r>
      <w:proofErr w:type="gramStart"/>
      <w:r w:rsidRPr="000C00EF">
        <w:t>f6(</w:t>
      </w:r>
      <w:proofErr w:type="gramEnd"/>
      <w:r w:rsidRPr="000C00EF">
        <w:t>feature)</w:t>
      </w:r>
    </w:p>
    <w:p w14:paraId="17FC4901" w14:textId="77777777" w:rsidR="000C00EF" w:rsidRPr="000C00EF" w:rsidRDefault="000C00EF" w:rsidP="000C00EF">
      <w:pPr>
        <w:ind w:firstLine="360"/>
      </w:pPr>
      <w:r w:rsidRPr="000C00EF">
        <w:t xml:space="preserve">             ^</w:t>
      </w:r>
    </w:p>
    <w:p w14:paraId="44895BFE" w14:textId="77777777" w:rsidR="000C00EF" w:rsidRPr="000C00EF" w:rsidRDefault="000C00EF" w:rsidP="000C00EF">
      <w:pPr>
        <w:ind w:firstLine="360"/>
      </w:pPr>
      <w:r w:rsidRPr="000C00EF">
        <w:t xml:space="preserve">             |</w:t>
      </w:r>
    </w:p>
    <w:p w14:paraId="649B0BB1" w14:textId="77777777" w:rsidR="000C00EF" w:rsidRDefault="000C00EF" w:rsidP="000C00EF">
      <w:pPr>
        <w:ind w:firstLine="360"/>
      </w:pPr>
      <w:r w:rsidRPr="000C00EF">
        <w:t xml:space="preserve">        </w:t>
      </w:r>
      <w:proofErr w:type="gramStart"/>
      <w:r w:rsidRPr="000C00EF">
        <w:t>mixed</w:t>
      </w:r>
      <w:proofErr w:type="gramEnd"/>
      <w:r w:rsidRPr="000C00EF">
        <w:t xml:space="preserve"> commit</w:t>
      </w:r>
    </w:p>
    <w:p w14:paraId="2B1C7F23" w14:textId="77777777" w:rsidR="000C00EF" w:rsidRPr="000C00EF" w:rsidRDefault="000C00EF" w:rsidP="000C00EF">
      <w:pPr>
        <w:ind w:firstLine="360"/>
      </w:pPr>
    </w:p>
    <w:p w14:paraId="7F462286" w14:textId="77777777" w:rsidR="000C00EF" w:rsidRPr="000C00EF" w:rsidRDefault="000C00EF" w:rsidP="000C00EF">
      <w:pPr>
        <w:ind w:firstLine="360"/>
      </w:pPr>
      <w:r w:rsidRPr="000C00EF">
        <w:t>At the time that you crafted the commit, you didn’t foresee that you might come into a situation where you want to gradually bring the feature into master. Heck! You wouldn’t have guessed that this whole thing could take us so long.</w:t>
      </w:r>
    </w:p>
    <w:p w14:paraId="40A77374" w14:textId="77777777" w:rsidR="000C00EF" w:rsidRPr="000C00EF" w:rsidRDefault="000C00EF" w:rsidP="000C00EF">
      <w:pPr>
        <w:ind w:firstLine="360"/>
      </w:pPr>
      <w:r w:rsidRPr="000C00EF">
        <w:t>What you need is a way to go back in history, open up the commit and split it into two commits so that you can separate out all the things that are safe to be ported back into master by now.</w:t>
      </w:r>
    </w:p>
    <w:p w14:paraId="7304FDE2" w14:textId="77777777" w:rsidR="000C00EF" w:rsidRDefault="000C00EF" w:rsidP="000C00EF">
      <w:pPr>
        <w:ind w:firstLine="360"/>
      </w:pPr>
      <w:r w:rsidRPr="000C00EF">
        <w:t>Speaking in terms of a graph, we want to have it like this.</w:t>
      </w:r>
    </w:p>
    <w:p w14:paraId="218CB1A7" w14:textId="77777777" w:rsidR="000C00EF" w:rsidRPr="000C00EF" w:rsidRDefault="000C00EF" w:rsidP="000C00EF">
      <w:pPr>
        <w:ind w:firstLine="360"/>
      </w:pPr>
    </w:p>
    <w:p w14:paraId="2D881289" w14:textId="77777777" w:rsidR="000C00EF" w:rsidRPr="000C00EF" w:rsidRDefault="000C00EF" w:rsidP="000C00EF">
      <w:pPr>
        <w:ind w:firstLine="360"/>
      </w:pPr>
      <w:proofErr w:type="gramStart"/>
      <w:r w:rsidRPr="000C00EF">
        <w:t>m1-m2-m3-m4</w:t>
      </w:r>
      <w:proofErr w:type="gramEnd"/>
      <w:r w:rsidRPr="000C00EF">
        <w:t xml:space="preserve"> (master)</w:t>
      </w:r>
    </w:p>
    <w:p w14:paraId="583BD474" w14:textId="77777777" w:rsidR="000C00EF" w:rsidRPr="000C00EF" w:rsidRDefault="000C00EF" w:rsidP="000C00EF">
      <w:pPr>
        <w:ind w:firstLine="360"/>
      </w:pPr>
      <w:r w:rsidRPr="000C00EF">
        <w:t xml:space="preserve">     \ </w:t>
      </w:r>
    </w:p>
    <w:p w14:paraId="0A52594F" w14:textId="77777777" w:rsidR="000C00EF" w:rsidRDefault="000C00EF" w:rsidP="000C00EF">
      <w:pPr>
        <w:ind w:firstLine="360"/>
      </w:pPr>
      <w:r w:rsidRPr="000C00EF">
        <w:t xml:space="preserve">      f1-f2-f3a-f3b-f4-f5-</w:t>
      </w:r>
      <w:proofErr w:type="gramStart"/>
      <w:r w:rsidRPr="000C00EF">
        <w:t>f6(</w:t>
      </w:r>
      <w:proofErr w:type="gramEnd"/>
      <w:r w:rsidRPr="000C00EF">
        <w:t>feature)</w:t>
      </w:r>
    </w:p>
    <w:p w14:paraId="1438E625" w14:textId="77777777" w:rsidR="000C00EF" w:rsidRPr="000C00EF" w:rsidRDefault="000C00EF" w:rsidP="000C00EF">
      <w:pPr>
        <w:ind w:firstLine="360"/>
      </w:pPr>
    </w:p>
    <w:p w14:paraId="65E1E6FD" w14:textId="77777777" w:rsidR="000C00EF" w:rsidRPr="000C00EF" w:rsidRDefault="000C00EF" w:rsidP="000C00EF">
      <w:pPr>
        <w:ind w:firstLine="360"/>
      </w:pPr>
      <w:r w:rsidRPr="000C00EF">
        <w:t>With the work split into two commits, we could just cherry-pick the precious bits into master.</w:t>
      </w:r>
    </w:p>
    <w:p w14:paraId="2667780A" w14:textId="77777777" w:rsidR="000C00EF" w:rsidRPr="000C00EF" w:rsidRDefault="000C00EF" w:rsidP="000C00EF">
      <w:pPr>
        <w:ind w:firstLine="360"/>
      </w:pPr>
      <w:r w:rsidRPr="000C00EF">
        <w:t xml:space="preserve">Turns out, </w:t>
      </w:r>
      <w:proofErr w:type="spellStart"/>
      <w:r w:rsidRPr="000C00EF">
        <w:t>git</w:t>
      </w:r>
      <w:proofErr w:type="spellEnd"/>
      <w:r w:rsidRPr="000C00EF">
        <w:t xml:space="preserve"> comes with a powerful command </w:t>
      </w:r>
      <w:proofErr w:type="spellStart"/>
      <w:r w:rsidRPr="000C00EF">
        <w:t>git</w:t>
      </w:r>
      <w:proofErr w:type="spellEnd"/>
      <w:r w:rsidRPr="000C00EF">
        <w:t xml:space="preserve"> rebase -</w:t>
      </w:r>
      <w:proofErr w:type="spellStart"/>
      <w:r w:rsidRPr="000C00EF">
        <w:t>i</w:t>
      </w:r>
      <w:proofErr w:type="spellEnd"/>
      <w:r w:rsidRPr="000C00EF">
        <w:t xml:space="preserve"> which lets us do exactly that. It lets us change the history. Changing the history can be problematic and as a rule of thumb should be avoided as soon as the history is shared with </w:t>
      </w:r>
      <w:r w:rsidRPr="000C00EF">
        <w:lastRenderedPageBreak/>
        <w:t>others. In our case though, we are just changing history of our local feature branch. Nobody will get hurt. Promised!</w:t>
      </w:r>
    </w:p>
    <w:p w14:paraId="6A74E256" w14:textId="77777777" w:rsidR="000C00EF" w:rsidRPr="000C00EF" w:rsidRDefault="000C00EF" w:rsidP="000C00EF">
      <w:pPr>
        <w:ind w:firstLine="360"/>
      </w:pPr>
      <w:r w:rsidRPr="000C00EF">
        <w:t>Ok, let’s take a closer look at what exactly happened in commit f3. Turns out we modified two files: userService.js and wishlistService.js. Let’s say that the changes to userService.js could go straight back into master whereas the changes to wishlistService.js could not. Because wishlistService.js does not even exist in master. It was introduced in commit f1.</w:t>
      </w:r>
    </w:p>
    <w:p w14:paraId="211BDAC1" w14:textId="77777777" w:rsidR="000C00EF" w:rsidRPr="000C00EF" w:rsidRDefault="000C00EF" w:rsidP="000C00EF">
      <w:pPr>
        <w:ind w:firstLine="360"/>
      </w:pPr>
      <w:r w:rsidRPr="000C00EF">
        <w:rPr>
          <w:i/>
          <w:iCs/>
        </w:rPr>
        <w:t xml:space="preserve">Pro Tip: even if the changes would have been in </w:t>
      </w:r>
      <w:r w:rsidRPr="000C00EF">
        <w:t>one</w:t>
      </w:r>
      <w:r w:rsidRPr="000C00EF">
        <w:rPr>
          <w:i/>
          <w:iCs/>
        </w:rPr>
        <w:t xml:space="preserve"> file, </w:t>
      </w:r>
      <w:proofErr w:type="spellStart"/>
      <w:r w:rsidRPr="000C00EF">
        <w:rPr>
          <w:i/>
          <w:iCs/>
        </w:rPr>
        <w:t>git</w:t>
      </w:r>
      <w:proofErr w:type="spellEnd"/>
      <w:r w:rsidRPr="000C00EF">
        <w:rPr>
          <w:i/>
          <w:iCs/>
        </w:rPr>
        <w:t xml:space="preserve"> could handle that. We keep things simple for this blog post though.</w:t>
      </w:r>
    </w:p>
    <w:p w14:paraId="44A3EBF7" w14:textId="77777777" w:rsidR="000C00EF" w:rsidRPr="000C00EF" w:rsidRDefault="000C00EF" w:rsidP="000C00EF">
      <w:pPr>
        <w:ind w:firstLine="360"/>
      </w:pPr>
      <w:r w:rsidRPr="000C00EF">
        <w:t xml:space="preserve">We’ve set up a </w:t>
      </w:r>
      <w:hyperlink r:id="rId12" w:history="1">
        <w:r w:rsidRPr="000C00EF">
          <w:rPr>
            <w:rStyle w:val="Hyperlink"/>
          </w:rPr>
          <w:t>public demo repository</w:t>
        </w:r>
      </w:hyperlink>
      <w:r w:rsidRPr="000C00EF">
        <w:t xml:space="preserve"> that we will use for this exercise. To make it easier to follow, each commit message is prefixed with the pseudo SHAs used in the graphs above. What follows is the branch graph as printed by </w:t>
      </w:r>
      <w:proofErr w:type="spellStart"/>
      <w:r w:rsidRPr="000C00EF">
        <w:t>git</w:t>
      </w:r>
      <w:proofErr w:type="spellEnd"/>
      <w:r w:rsidRPr="000C00EF">
        <w:t xml:space="preserve"> before we start to split the commit f3.</w:t>
      </w:r>
    </w:p>
    <w:p w14:paraId="5FA03201" w14:textId="77777777" w:rsidR="000C00EF" w:rsidRPr="000C00EF" w:rsidRDefault="000C00EF" w:rsidP="000C00EF">
      <w:pPr>
        <w:ind w:firstLine="360"/>
      </w:pPr>
      <w:r w:rsidRPr="000C00EF">
        <w:rPr>
          <w:noProof/>
        </w:rPr>
        <w:drawing>
          <wp:inline distT="0" distB="0" distL="0" distR="0" wp14:anchorId="35A051A5" wp14:editId="6268FD68">
            <wp:extent cx="6488506" cy="23379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9358" cy="2338271"/>
                    </a:xfrm>
                    <a:prstGeom prst="rect">
                      <a:avLst/>
                    </a:prstGeom>
                    <a:noFill/>
                    <a:ln>
                      <a:noFill/>
                    </a:ln>
                  </pic:spPr>
                </pic:pic>
              </a:graphicData>
            </a:graphic>
          </wp:inline>
        </w:drawing>
      </w:r>
    </w:p>
    <w:p w14:paraId="1FAB30F3" w14:textId="77777777" w:rsidR="000C00EF" w:rsidRPr="000C00EF" w:rsidRDefault="000C00EF" w:rsidP="000C00EF">
      <w:pPr>
        <w:ind w:firstLine="360"/>
      </w:pPr>
      <w:r w:rsidRPr="000C00EF">
        <w:t xml:space="preserve">Now the first thing we want to do is to checkout our feature branch with </w:t>
      </w:r>
      <w:proofErr w:type="spellStart"/>
      <w:r w:rsidRPr="000C00EF">
        <w:t>git</w:t>
      </w:r>
      <w:proofErr w:type="spellEnd"/>
      <w:r w:rsidRPr="000C00EF">
        <w:t xml:space="preserve"> checkout feature. To get started with the rebase we run </w:t>
      </w:r>
      <w:proofErr w:type="spellStart"/>
      <w:r w:rsidRPr="000C00EF">
        <w:t>git</w:t>
      </w:r>
      <w:proofErr w:type="spellEnd"/>
      <w:r w:rsidRPr="000C00EF">
        <w:t xml:space="preserve"> rebase -</w:t>
      </w:r>
      <w:proofErr w:type="spellStart"/>
      <w:r w:rsidRPr="000C00EF">
        <w:t>i</w:t>
      </w:r>
      <w:proofErr w:type="spellEnd"/>
      <w:r w:rsidRPr="000C00EF">
        <w:t xml:space="preserve"> master.</w:t>
      </w:r>
    </w:p>
    <w:p w14:paraId="058192ED" w14:textId="77777777" w:rsidR="000C00EF" w:rsidRPr="000C00EF" w:rsidRDefault="000C00EF" w:rsidP="000C00EF">
      <w:pPr>
        <w:ind w:firstLine="360"/>
      </w:pPr>
      <w:r w:rsidRPr="000C00EF">
        <w:t xml:space="preserve">Now what follows is that </w:t>
      </w:r>
      <w:proofErr w:type="spellStart"/>
      <w:r w:rsidRPr="000C00EF">
        <w:t>git</w:t>
      </w:r>
      <w:proofErr w:type="spellEnd"/>
      <w:r w:rsidRPr="000C00EF">
        <w:t xml:space="preserve"> opens a temporary file in the configured editor (defaults to Vim).</w:t>
      </w:r>
    </w:p>
    <w:p w14:paraId="56EE4DDC" w14:textId="77777777" w:rsidR="000C00EF" w:rsidRPr="000C00EF" w:rsidRDefault="000C00EF" w:rsidP="000C00EF">
      <w:pPr>
        <w:ind w:firstLine="360"/>
      </w:pPr>
      <w:r w:rsidRPr="000C00EF">
        <w:rPr>
          <w:noProof/>
        </w:rPr>
        <w:lastRenderedPageBreak/>
        <w:drawing>
          <wp:inline distT="0" distB="0" distL="0" distR="0" wp14:anchorId="70CE7025" wp14:editId="3AB134D3">
            <wp:extent cx="6134100" cy="3209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209231"/>
                    </a:xfrm>
                    <a:prstGeom prst="rect">
                      <a:avLst/>
                    </a:prstGeom>
                    <a:noFill/>
                    <a:ln>
                      <a:noFill/>
                    </a:ln>
                  </pic:spPr>
                </pic:pic>
              </a:graphicData>
            </a:graphic>
          </wp:inline>
        </w:drawing>
      </w:r>
    </w:p>
    <w:p w14:paraId="0F2DE0DE" w14:textId="77777777" w:rsidR="000C00EF" w:rsidRPr="000C00EF" w:rsidRDefault="000C00EF" w:rsidP="000C00EF">
      <w:pPr>
        <w:ind w:firstLine="360"/>
      </w:pPr>
      <w:r w:rsidRPr="000C00EF">
        <w:t xml:space="preserve">This file is meant to provide you some options for the rebase and it comes with a little cheat sheet (the blue text). For each commit we could choose between the actions pick, reword, </w:t>
      </w:r>
      <w:proofErr w:type="gramStart"/>
      <w:r w:rsidRPr="000C00EF">
        <w:t>edit</w:t>
      </w:r>
      <w:proofErr w:type="gramEnd"/>
      <w:r w:rsidRPr="000C00EF">
        <w:t>, squash, fixup and exec. Each action can also be referred to by its short form p, r, e, s, f and e. It’s out of the scope of this article to describe each and every option so let’s focus on our specific task.</w:t>
      </w:r>
    </w:p>
    <w:p w14:paraId="6E18665C" w14:textId="77777777" w:rsidR="000C00EF" w:rsidRPr="000C00EF" w:rsidRDefault="000C00EF" w:rsidP="000C00EF">
      <w:pPr>
        <w:ind w:firstLine="360"/>
      </w:pPr>
      <w:r w:rsidRPr="000C00EF">
        <w:t>We want to choose the edit option for our f3 commit hence we change the contents to look like that.</w:t>
      </w:r>
    </w:p>
    <w:p w14:paraId="391BBCBA" w14:textId="77777777" w:rsidR="000C00EF" w:rsidRPr="000C00EF" w:rsidRDefault="000C00EF" w:rsidP="000C00EF">
      <w:pPr>
        <w:ind w:firstLine="360"/>
      </w:pPr>
      <w:r w:rsidRPr="000C00EF">
        <w:rPr>
          <w:noProof/>
        </w:rPr>
        <w:drawing>
          <wp:inline distT="0" distB="0" distL="0" distR="0" wp14:anchorId="3B446662" wp14:editId="4A188E60">
            <wp:extent cx="4851400" cy="152378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1400" cy="1523784"/>
                    </a:xfrm>
                    <a:prstGeom prst="rect">
                      <a:avLst/>
                    </a:prstGeom>
                    <a:noFill/>
                    <a:ln>
                      <a:noFill/>
                    </a:ln>
                  </pic:spPr>
                </pic:pic>
              </a:graphicData>
            </a:graphic>
          </wp:inline>
        </w:drawing>
      </w:r>
    </w:p>
    <w:p w14:paraId="7823F539" w14:textId="77777777" w:rsidR="000C00EF" w:rsidRPr="000C00EF" w:rsidRDefault="000C00EF" w:rsidP="000C00EF">
      <w:pPr>
        <w:ind w:firstLine="360"/>
      </w:pPr>
      <w:r w:rsidRPr="000C00EF">
        <w:t xml:space="preserve">Now we save the file (in Vim &lt;ESC&gt; followed </w:t>
      </w:r>
      <w:proofErr w:type="gramStart"/>
      <w:r w:rsidRPr="000C00EF">
        <w:t>by :</w:t>
      </w:r>
      <w:proofErr w:type="spellStart"/>
      <w:r w:rsidRPr="000C00EF">
        <w:t>wq</w:t>
      </w:r>
      <w:proofErr w:type="spellEnd"/>
      <w:proofErr w:type="gramEnd"/>
      <w:r w:rsidRPr="000C00EF">
        <w:t xml:space="preserve">, followed by &lt;RETURN&gt;). The next thing we notice is that </w:t>
      </w:r>
      <w:proofErr w:type="spellStart"/>
      <w:r w:rsidRPr="000C00EF">
        <w:t>git</w:t>
      </w:r>
      <w:proofErr w:type="spellEnd"/>
      <w:r w:rsidRPr="000C00EF">
        <w:t xml:space="preserve"> stops the rebase at the commit for which we choose the edit option.</w:t>
      </w:r>
    </w:p>
    <w:p w14:paraId="16837AC1" w14:textId="77777777" w:rsidR="000C00EF" w:rsidRPr="000C00EF" w:rsidRDefault="000C00EF" w:rsidP="000C00EF">
      <w:pPr>
        <w:ind w:firstLine="360"/>
      </w:pPr>
      <w:r w:rsidRPr="000C00EF">
        <w:rPr>
          <w:noProof/>
        </w:rPr>
        <w:drawing>
          <wp:inline distT="0" distB="0" distL="0" distR="0" wp14:anchorId="2B1ACB5F" wp14:editId="3DF8D4D4">
            <wp:extent cx="5787890" cy="1685229"/>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0365" cy="1685950"/>
                    </a:xfrm>
                    <a:prstGeom prst="rect">
                      <a:avLst/>
                    </a:prstGeom>
                    <a:noFill/>
                    <a:ln>
                      <a:noFill/>
                    </a:ln>
                  </pic:spPr>
                </pic:pic>
              </a:graphicData>
            </a:graphic>
          </wp:inline>
        </w:drawing>
      </w:r>
    </w:p>
    <w:p w14:paraId="4D08F915" w14:textId="77777777" w:rsidR="000C00EF" w:rsidRPr="000C00EF" w:rsidRDefault="000C00EF" w:rsidP="000C00EF">
      <w:pPr>
        <w:ind w:firstLine="360"/>
      </w:pPr>
      <w:r w:rsidRPr="000C00EF">
        <w:lastRenderedPageBreak/>
        <w:t xml:space="preserve">What this means is that </w:t>
      </w:r>
      <w:proofErr w:type="spellStart"/>
      <w:r w:rsidRPr="000C00EF">
        <w:t>git</w:t>
      </w:r>
      <w:proofErr w:type="spellEnd"/>
      <w:r w:rsidRPr="000C00EF">
        <w:t xml:space="preserve"> started to apply f1, f2 and f3 as if it was a regular rebase but then stopped </w:t>
      </w:r>
      <w:r w:rsidRPr="000C00EF">
        <w:rPr>
          <w:b/>
          <w:bCs/>
        </w:rPr>
        <w:t>after</w:t>
      </w:r>
      <w:r w:rsidRPr="000C00EF">
        <w:t xml:space="preserve"> applying f3. In fact, we can prove that if we just look at the log at the point where we stopped.</w:t>
      </w:r>
    </w:p>
    <w:p w14:paraId="6C487298" w14:textId="77777777" w:rsidR="000C00EF" w:rsidRPr="000C00EF" w:rsidRDefault="000C00EF" w:rsidP="000C00EF">
      <w:pPr>
        <w:ind w:firstLine="360"/>
      </w:pPr>
      <w:r w:rsidRPr="000C00EF">
        <w:rPr>
          <w:noProof/>
        </w:rPr>
        <w:drawing>
          <wp:inline distT="0" distB="0" distL="0" distR="0" wp14:anchorId="0E099047" wp14:editId="1FF09D4E">
            <wp:extent cx="5435811" cy="1549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7690" cy="1549935"/>
                    </a:xfrm>
                    <a:prstGeom prst="rect">
                      <a:avLst/>
                    </a:prstGeom>
                    <a:noFill/>
                    <a:ln>
                      <a:noFill/>
                    </a:ln>
                  </pic:spPr>
                </pic:pic>
              </a:graphicData>
            </a:graphic>
          </wp:inline>
        </w:drawing>
      </w:r>
    </w:p>
    <w:p w14:paraId="32611480" w14:textId="77777777" w:rsidR="000C00EF" w:rsidRPr="000C00EF" w:rsidRDefault="000C00EF" w:rsidP="000C00EF">
      <w:pPr>
        <w:ind w:firstLine="360"/>
      </w:pPr>
      <w:r w:rsidRPr="000C00EF">
        <w:t xml:space="preserve">To split our commit f3 into two commits, all we have to do at this point is to reset </w:t>
      </w:r>
      <w:proofErr w:type="spellStart"/>
      <w:r w:rsidRPr="000C00EF">
        <w:t>gits</w:t>
      </w:r>
      <w:proofErr w:type="spellEnd"/>
      <w:r w:rsidRPr="000C00EF">
        <w:t xml:space="preserve"> pointer to the previous commit (f2) while keeping the working directory the same as it is right now. This is exactly what the mixed mode of </w:t>
      </w:r>
      <w:proofErr w:type="spellStart"/>
      <w:r w:rsidRPr="000C00EF">
        <w:t>git</w:t>
      </w:r>
      <w:proofErr w:type="spellEnd"/>
      <w:r w:rsidRPr="000C00EF">
        <w:t xml:space="preserve"> reset does. Since mixed is the default mode of </w:t>
      </w:r>
      <w:proofErr w:type="spellStart"/>
      <w:r w:rsidRPr="000C00EF">
        <w:t>git</w:t>
      </w:r>
      <w:proofErr w:type="spellEnd"/>
      <w:r w:rsidRPr="000C00EF">
        <w:t xml:space="preserve"> reset we can just write </w:t>
      </w:r>
      <w:proofErr w:type="spellStart"/>
      <w:r w:rsidRPr="000C00EF">
        <w:t>git</w:t>
      </w:r>
      <w:proofErr w:type="spellEnd"/>
      <w:r w:rsidRPr="000C00EF">
        <w:t xml:space="preserve"> reset head~1. Let’s do that and also run </w:t>
      </w:r>
      <w:proofErr w:type="spellStart"/>
      <w:r w:rsidRPr="000C00EF">
        <w:t>git</w:t>
      </w:r>
      <w:proofErr w:type="spellEnd"/>
      <w:r w:rsidRPr="000C00EF">
        <w:t xml:space="preserve"> status right after it to see what happened.</w:t>
      </w:r>
    </w:p>
    <w:p w14:paraId="515C3FE6" w14:textId="77777777" w:rsidR="000C00EF" w:rsidRPr="000C00EF" w:rsidRDefault="000C00EF" w:rsidP="000C00EF">
      <w:pPr>
        <w:ind w:firstLine="360"/>
      </w:pPr>
      <w:r w:rsidRPr="000C00EF">
        <w:rPr>
          <w:noProof/>
        </w:rPr>
        <w:drawing>
          <wp:inline distT="0" distB="0" distL="0" distR="0" wp14:anchorId="6CCF84F0" wp14:editId="702BCF97">
            <wp:extent cx="5016111" cy="2286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478" cy="2286167"/>
                    </a:xfrm>
                    <a:prstGeom prst="rect">
                      <a:avLst/>
                    </a:prstGeom>
                    <a:noFill/>
                    <a:ln>
                      <a:noFill/>
                    </a:ln>
                  </pic:spPr>
                </pic:pic>
              </a:graphicData>
            </a:graphic>
          </wp:inline>
        </w:drawing>
      </w:r>
    </w:p>
    <w:p w14:paraId="5B0C4CBE" w14:textId="77777777" w:rsidR="000C00EF" w:rsidRPr="000C00EF" w:rsidRDefault="000C00EF" w:rsidP="000C00EF">
      <w:pPr>
        <w:ind w:firstLine="360"/>
      </w:pPr>
      <w:r w:rsidRPr="000C00EF">
        <w:t xml:space="preserve">The </w:t>
      </w:r>
      <w:proofErr w:type="spellStart"/>
      <w:r w:rsidRPr="000C00EF">
        <w:t>git</w:t>
      </w:r>
      <w:proofErr w:type="spellEnd"/>
      <w:r w:rsidRPr="000C00EF">
        <w:t xml:space="preserve"> status tells us that both our userService.js and our wishlistService.js are modified. If we run </w:t>
      </w:r>
      <w:proofErr w:type="spellStart"/>
      <w:r w:rsidRPr="000C00EF">
        <w:t>git</w:t>
      </w:r>
      <w:proofErr w:type="spellEnd"/>
      <w:r w:rsidRPr="000C00EF">
        <w:t xml:space="preserve"> diff we can see that those are exactly the changes of our f3 commit.</w:t>
      </w:r>
    </w:p>
    <w:p w14:paraId="01E90E56" w14:textId="77777777" w:rsidR="000C00EF" w:rsidRPr="000C00EF" w:rsidRDefault="000C00EF" w:rsidP="000C00EF">
      <w:pPr>
        <w:ind w:firstLine="360"/>
      </w:pPr>
      <w:r w:rsidRPr="000C00EF">
        <w:rPr>
          <w:noProof/>
        </w:rPr>
        <w:lastRenderedPageBreak/>
        <w:drawing>
          <wp:inline distT="0" distB="0" distL="0" distR="0" wp14:anchorId="5BC7BCFA" wp14:editId="18A9BD08">
            <wp:extent cx="4978400" cy="3337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8400" cy="3337020"/>
                    </a:xfrm>
                    <a:prstGeom prst="rect">
                      <a:avLst/>
                    </a:prstGeom>
                    <a:noFill/>
                    <a:ln>
                      <a:noFill/>
                    </a:ln>
                  </pic:spPr>
                </pic:pic>
              </a:graphicData>
            </a:graphic>
          </wp:inline>
        </w:drawing>
      </w:r>
    </w:p>
    <w:p w14:paraId="64D7AFA3" w14:textId="77777777" w:rsidR="000C00EF" w:rsidRPr="000C00EF" w:rsidRDefault="000C00EF" w:rsidP="000C00EF">
      <w:pPr>
        <w:ind w:firstLine="360"/>
      </w:pPr>
      <w:r w:rsidRPr="000C00EF">
        <w:t>If we look at the log again at this point we see that the f3 is gone though.</w:t>
      </w:r>
    </w:p>
    <w:p w14:paraId="4179FB79" w14:textId="77777777" w:rsidR="000C00EF" w:rsidRPr="000C00EF" w:rsidRDefault="000C00EF" w:rsidP="000C00EF">
      <w:pPr>
        <w:ind w:firstLine="360"/>
      </w:pPr>
      <w:r w:rsidRPr="000C00EF">
        <w:rPr>
          <w:noProof/>
        </w:rPr>
        <w:drawing>
          <wp:inline distT="0" distB="0" distL="0" distR="0" wp14:anchorId="42C59933" wp14:editId="31930355">
            <wp:extent cx="7393207" cy="1828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3252" cy="1828811"/>
                    </a:xfrm>
                    <a:prstGeom prst="rect">
                      <a:avLst/>
                    </a:prstGeom>
                    <a:noFill/>
                    <a:ln>
                      <a:noFill/>
                    </a:ln>
                  </pic:spPr>
                </pic:pic>
              </a:graphicData>
            </a:graphic>
          </wp:inline>
        </w:drawing>
      </w:r>
    </w:p>
    <w:p w14:paraId="7FB13A14" w14:textId="77777777" w:rsidR="000C00EF" w:rsidRPr="000C00EF" w:rsidRDefault="000C00EF" w:rsidP="000C00EF">
      <w:pPr>
        <w:ind w:firstLine="360"/>
      </w:pPr>
      <w:r w:rsidRPr="000C00EF">
        <w:t>We are now at the point that we have the changes of our previous f3 commit ready to be committed whereas the original f3 commit itself is gone. Keep in mind though that we are still in the middle of a rebase. Our f4, f5 and f6 commits are not lost, they’ll be back in a moment.</w:t>
      </w:r>
    </w:p>
    <w:p w14:paraId="4D0E0B66" w14:textId="77777777" w:rsidR="000C00EF" w:rsidRPr="000C00EF" w:rsidRDefault="000C00EF" w:rsidP="000C00EF">
      <w:pPr>
        <w:ind w:firstLine="360"/>
      </w:pPr>
      <w:r w:rsidRPr="000C00EF">
        <w:t xml:space="preserve">Let’s make two new commits: Let’s start with the commit for the changes made to the userService.js which are fine to get picked into master. Run </w:t>
      </w:r>
      <w:proofErr w:type="spellStart"/>
      <w:r w:rsidRPr="000C00EF">
        <w:t>git</w:t>
      </w:r>
      <w:proofErr w:type="spellEnd"/>
      <w:r w:rsidRPr="000C00EF">
        <w:t xml:space="preserve"> add userService.js followed by </w:t>
      </w:r>
      <w:proofErr w:type="spellStart"/>
      <w:r w:rsidRPr="000C00EF">
        <w:t>git</w:t>
      </w:r>
      <w:proofErr w:type="spellEnd"/>
      <w:r w:rsidRPr="000C00EF">
        <w:t xml:space="preserve"> commit -m "f3a: add </w:t>
      </w:r>
      <w:proofErr w:type="spellStart"/>
      <w:r w:rsidRPr="000C00EF">
        <w:t>updateUser</w:t>
      </w:r>
      <w:proofErr w:type="spellEnd"/>
      <w:r w:rsidRPr="000C00EF">
        <w:t xml:space="preserve"> method".</w:t>
      </w:r>
    </w:p>
    <w:p w14:paraId="2ED824E4" w14:textId="77777777" w:rsidR="000C00EF" w:rsidRPr="000C00EF" w:rsidRDefault="000C00EF" w:rsidP="000C00EF">
      <w:pPr>
        <w:ind w:firstLine="360"/>
      </w:pPr>
      <w:r w:rsidRPr="000C00EF">
        <w:t xml:space="preserve">Great! Let’s create another commit for the changes made to wishlistService.js. Run </w:t>
      </w:r>
      <w:proofErr w:type="spellStart"/>
      <w:r w:rsidRPr="000C00EF">
        <w:t>git</w:t>
      </w:r>
      <w:proofErr w:type="spellEnd"/>
      <w:r w:rsidRPr="000C00EF">
        <w:t xml:space="preserve"> add wishlistService.js followed by </w:t>
      </w:r>
      <w:proofErr w:type="spellStart"/>
      <w:r w:rsidRPr="000C00EF">
        <w:t>git</w:t>
      </w:r>
      <w:proofErr w:type="spellEnd"/>
      <w:r w:rsidRPr="000C00EF">
        <w:t xml:space="preserve"> commit -m "f3b: add </w:t>
      </w:r>
      <w:proofErr w:type="spellStart"/>
      <w:r w:rsidRPr="000C00EF">
        <w:t>addItems</w:t>
      </w:r>
      <w:proofErr w:type="spellEnd"/>
      <w:r w:rsidRPr="000C00EF">
        <w:t xml:space="preserve"> method".</w:t>
      </w:r>
    </w:p>
    <w:p w14:paraId="350C1AB1" w14:textId="77777777" w:rsidR="000C00EF" w:rsidRPr="000C00EF" w:rsidRDefault="000C00EF" w:rsidP="000C00EF">
      <w:pPr>
        <w:ind w:firstLine="360"/>
      </w:pPr>
      <w:r w:rsidRPr="000C00EF">
        <w:t>Let’s take a look at the log again.</w:t>
      </w:r>
    </w:p>
    <w:p w14:paraId="2C68C64D" w14:textId="77777777" w:rsidR="000C00EF" w:rsidRPr="000C00EF" w:rsidRDefault="000C00EF" w:rsidP="000C00EF">
      <w:pPr>
        <w:ind w:firstLine="360"/>
      </w:pPr>
      <w:r w:rsidRPr="000C00EF">
        <w:rPr>
          <w:noProof/>
        </w:rPr>
        <w:lastRenderedPageBreak/>
        <w:drawing>
          <wp:inline distT="0" distB="0" distL="0" distR="0" wp14:anchorId="6FF3AA7E" wp14:editId="71E0A313">
            <wp:extent cx="5651033" cy="1689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847" cy="1689343"/>
                    </a:xfrm>
                    <a:prstGeom prst="rect">
                      <a:avLst/>
                    </a:prstGeom>
                    <a:noFill/>
                    <a:ln>
                      <a:noFill/>
                    </a:ln>
                  </pic:spPr>
                </pic:pic>
              </a:graphicData>
            </a:graphic>
          </wp:inline>
        </w:drawing>
      </w:r>
    </w:p>
    <w:p w14:paraId="4A8C552F" w14:textId="77777777" w:rsidR="000C00EF" w:rsidRPr="000C00EF" w:rsidRDefault="000C00EF" w:rsidP="000C00EF">
      <w:pPr>
        <w:ind w:firstLine="360"/>
      </w:pPr>
      <w:r w:rsidRPr="000C00EF">
        <w:t xml:space="preserve">This is exactly what we wanted except our commits f4, f5 and f6 are still missing. This is because we are still in the middle of the interactive rebase and we need to tell </w:t>
      </w:r>
      <w:proofErr w:type="spellStart"/>
      <w:r w:rsidRPr="000C00EF">
        <w:t>git</w:t>
      </w:r>
      <w:proofErr w:type="spellEnd"/>
      <w:r w:rsidRPr="000C00EF">
        <w:t xml:space="preserve"> to continue with the rebase. This is done with the command </w:t>
      </w:r>
      <w:proofErr w:type="spellStart"/>
      <w:r w:rsidRPr="000C00EF">
        <w:t>git</w:t>
      </w:r>
      <w:proofErr w:type="spellEnd"/>
      <w:r w:rsidRPr="000C00EF">
        <w:t xml:space="preserve"> rebase --continue.</w:t>
      </w:r>
    </w:p>
    <w:p w14:paraId="04ACC46B" w14:textId="77777777" w:rsidR="000C00EF" w:rsidRPr="000C00EF" w:rsidRDefault="000C00EF" w:rsidP="000C00EF">
      <w:pPr>
        <w:ind w:firstLine="360"/>
      </w:pPr>
      <w:r w:rsidRPr="000C00EF">
        <w:t>Let’s check out the log again.</w:t>
      </w:r>
    </w:p>
    <w:p w14:paraId="72F7F643" w14:textId="77777777" w:rsidR="000C00EF" w:rsidRPr="000C00EF" w:rsidRDefault="000C00EF" w:rsidP="000C00EF">
      <w:pPr>
        <w:ind w:firstLine="360"/>
      </w:pPr>
      <w:r w:rsidRPr="000C00EF">
        <w:rPr>
          <w:noProof/>
        </w:rPr>
        <w:drawing>
          <wp:inline distT="0" distB="0" distL="0" distR="0" wp14:anchorId="51DD011E" wp14:editId="2680C76C">
            <wp:extent cx="7315200" cy="318052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3180522"/>
                    </a:xfrm>
                    <a:prstGeom prst="rect">
                      <a:avLst/>
                    </a:prstGeom>
                    <a:noFill/>
                    <a:ln>
                      <a:noFill/>
                    </a:ln>
                  </pic:spPr>
                </pic:pic>
              </a:graphicData>
            </a:graphic>
          </wp:inline>
        </w:drawing>
      </w:r>
    </w:p>
    <w:p w14:paraId="2DAF6DCA" w14:textId="77777777" w:rsidR="000C00EF" w:rsidRPr="000C00EF" w:rsidRDefault="000C00EF" w:rsidP="000C00EF">
      <w:pPr>
        <w:ind w:firstLine="360"/>
      </w:pPr>
      <w:r w:rsidRPr="000C00EF">
        <w:t>And that’s it. We now have the history we wanted. The previous f3 commit is now split into two commits f3a and f3b. The only thing left to do is to cherry-pick the f3a commit over to the master branch.</w:t>
      </w:r>
    </w:p>
    <w:p w14:paraId="3E13A531" w14:textId="77777777" w:rsidR="000C00EF" w:rsidRPr="000C00EF" w:rsidRDefault="000C00EF" w:rsidP="000C00EF">
      <w:pPr>
        <w:ind w:firstLine="360"/>
      </w:pPr>
      <w:r w:rsidRPr="000C00EF">
        <w:t xml:space="preserve">To finish the last step we first switch to the master branch. We do this with </w:t>
      </w:r>
      <w:proofErr w:type="spellStart"/>
      <w:r w:rsidRPr="000C00EF">
        <w:t>git</w:t>
      </w:r>
      <w:proofErr w:type="spellEnd"/>
      <w:r w:rsidRPr="000C00EF">
        <w:t xml:space="preserve"> checkout master. Now we can pick the f3a commit with the cherry-pick command. We can refer to the commit by its SHA key which is bd47ee1 in this case.</w:t>
      </w:r>
    </w:p>
    <w:p w14:paraId="12B5153B" w14:textId="77777777" w:rsidR="000C00EF" w:rsidRPr="000C00EF" w:rsidRDefault="000C00EF" w:rsidP="000C00EF">
      <w:pPr>
        <w:ind w:firstLine="360"/>
      </w:pPr>
      <w:r w:rsidRPr="000C00EF">
        <w:rPr>
          <w:noProof/>
        </w:rPr>
        <w:drawing>
          <wp:inline distT="0" distB="0" distL="0" distR="0" wp14:anchorId="356F46D0" wp14:editId="08FC6578">
            <wp:extent cx="5407254" cy="1114031"/>
            <wp:effectExtent l="0" t="0" r="317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034" cy="1114398"/>
                    </a:xfrm>
                    <a:prstGeom prst="rect">
                      <a:avLst/>
                    </a:prstGeom>
                    <a:noFill/>
                    <a:ln>
                      <a:noFill/>
                    </a:ln>
                  </pic:spPr>
                </pic:pic>
              </a:graphicData>
            </a:graphic>
          </wp:inline>
        </w:drawing>
      </w:r>
    </w:p>
    <w:p w14:paraId="47FC3666" w14:textId="77777777" w:rsidR="000C00EF" w:rsidRPr="000C00EF" w:rsidRDefault="000C00EF" w:rsidP="000C00EF">
      <w:pPr>
        <w:ind w:firstLine="360"/>
      </w:pPr>
      <w:r w:rsidRPr="000C00EF">
        <w:lastRenderedPageBreak/>
        <w:t>We now have the f3a commit sitting on top of latest master. Exactly what we wanted!</w:t>
      </w:r>
    </w:p>
    <w:p w14:paraId="31BFC936" w14:textId="77777777" w:rsidR="000C00EF" w:rsidRPr="000C00EF" w:rsidRDefault="000C00EF" w:rsidP="000C00EF">
      <w:pPr>
        <w:ind w:firstLine="360"/>
      </w:pPr>
      <w:r w:rsidRPr="000C00EF">
        <w:rPr>
          <w:noProof/>
        </w:rPr>
        <w:drawing>
          <wp:inline distT="0" distB="0" distL="0" distR="0" wp14:anchorId="55CD6025" wp14:editId="42EE4415">
            <wp:extent cx="5930900" cy="14230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1423098"/>
                    </a:xfrm>
                    <a:prstGeom prst="rect">
                      <a:avLst/>
                    </a:prstGeom>
                    <a:noFill/>
                    <a:ln>
                      <a:noFill/>
                    </a:ln>
                  </pic:spPr>
                </pic:pic>
              </a:graphicData>
            </a:graphic>
          </wp:inline>
        </w:drawing>
      </w:r>
    </w:p>
    <w:p w14:paraId="2596F483" w14:textId="77777777" w:rsidR="00401014" w:rsidRDefault="000C00EF" w:rsidP="000C00EF">
      <w:pPr>
        <w:ind w:firstLine="360"/>
      </w:pPr>
      <w:r w:rsidRPr="000C00EF">
        <w:t xml:space="preserve">Given the length of the post this may seem like a lot of effort but it’s really only a matter of seconds for an advanced </w:t>
      </w:r>
      <w:proofErr w:type="spellStart"/>
      <w:r w:rsidRPr="000C00EF">
        <w:t>git</w:t>
      </w:r>
      <w:proofErr w:type="spellEnd"/>
      <w:r w:rsidRPr="000C00EF">
        <w:t xml:space="preserve"> user.</w:t>
      </w:r>
      <w:r w:rsidR="00401014">
        <w:t xml:space="preserve">  </w:t>
      </w:r>
    </w:p>
    <w:p w14:paraId="2B2EFB8A" w14:textId="77777777" w:rsidR="00401014" w:rsidRDefault="00401014" w:rsidP="00401014"/>
    <w:p w14:paraId="4474AE94" w14:textId="77777777" w:rsidR="000C00EF" w:rsidRDefault="000C00EF" w:rsidP="00401014"/>
    <w:p w14:paraId="4B5A4E9D" w14:textId="77777777" w:rsidR="000C00EF" w:rsidRDefault="000C00EF" w:rsidP="00401014"/>
    <w:p w14:paraId="6286B79F" w14:textId="77777777" w:rsidR="00432F5B" w:rsidRPr="00F15F5C" w:rsidRDefault="00A3477F" w:rsidP="00432F5B">
      <w:pPr>
        <w:rPr>
          <w:rFonts w:asciiTheme="majorHAnsi" w:hAnsiTheme="majorHAnsi"/>
          <w:b/>
          <w:bCs/>
          <w:sz w:val="22"/>
          <w:szCs w:val="22"/>
        </w:rPr>
      </w:pPr>
      <w:r w:rsidRPr="00F15F5C">
        <w:rPr>
          <w:rFonts w:asciiTheme="majorHAnsi" w:hAnsiTheme="majorHAnsi"/>
          <w:b/>
          <w:bCs/>
          <w:sz w:val="22"/>
          <w:szCs w:val="22"/>
        </w:rPr>
        <w:t xml:space="preserve">5. </w:t>
      </w:r>
      <w:r w:rsidR="00432F5B" w:rsidRPr="00F15F5C">
        <w:rPr>
          <w:rFonts w:asciiTheme="majorHAnsi" w:hAnsiTheme="majorHAnsi"/>
          <w:b/>
          <w:bCs/>
          <w:sz w:val="22"/>
          <w:szCs w:val="22"/>
        </w:rPr>
        <w:t xml:space="preserve"> Answer following short questions:</w:t>
      </w:r>
    </w:p>
    <w:p w14:paraId="653F3FC0" w14:textId="77777777" w:rsidR="00432F5B" w:rsidRPr="00F15F5C" w:rsidRDefault="00432F5B" w:rsidP="00432F5B">
      <w:pPr>
        <w:rPr>
          <w:rFonts w:asciiTheme="majorHAnsi" w:hAnsiTheme="majorHAnsi"/>
          <w:b/>
          <w:bCs/>
          <w:sz w:val="22"/>
          <w:szCs w:val="22"/>
        </w:rPr>
      </w:pPr>
    </w:p>
    <w:p w14:paraId="467DA5A8"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to delete a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branch both locally and remotely?</w:t>
      </w:r>
    </w:p>
    <w:p w14:paraId="547FE307" w14:textId="77777777" w:rsidR="00D7323B" w:rsidRPr="00F15F5C" w:rsidRDefault="00D7323B" w:rsidP="00432F5B">
      <w:pPr>
        <w:rPr>
          <w:rFonts w:asciiTheme="majorHAnsi" w:hAnsiTheme="majorHAnsi"/>
          <w:b/>
          <w:bCs/>
          <w:sz w:val="22"/>
          <w:szCs w:val="22"/>
        </w:rPr>
      </w:pPr>
    </w:p>
    <w:p w14:paraId="23F1FEF5" w14:textId="0FEFBE56" w:rsidR="00D7323B" w:rsidRPr="00F15F5C" w:rsidRDefault="00D7323B" w:rsidP="00D7323B">
      <w:pPr>
        <w:pStyle w:val="HTMLPreformatted"/>
        <w:shd w:val="clear" w:color="auto" w:fill="EFF0F1"/>
        <w:rPr>
          <w:rFonts w:asciiTheme="majorHAnsi" w:hAnsiTheme="majorHAnsi"/>
          <w:color w:val="242729"/>
          <w:sz w:val="22"/>
          <w:szCs w:val="22"/>
        </w:rPr>
      </w:pPr>
      <w:proofErr w:type="spellStart"/>
      <w:r w:rsidRPr="00F15F5C">
        <w:rPr>
          <w:rFonts w:asciiTheme="majorHAnsi" w:hAnsiTheme="majorHAnsi"/>
          <w:b/>
          <w:bCs/>
          <w:sz w:val="22"/>
          <w:szCs w:val="22"/>
        </w:rPr>
        <w:t>Ans</w:t>
      </w:r>
      <w:proofErr w:type="spellEnd"/>
      <w:r w:rsidRPr="00F15F5C">
        <w:rPr>
          <w:rFonts w:asciiTheme="majorHAnsi" w:hAnsiTheme="majorHAnsi"/>
          <w:b/>
          <w:bCs/>
          <w:sz w:val="22"/>
          <w:szCs w:val="22"/>
        </w:rPr>
        <w:t xml:space="preserve">) </w:t>
      </w:r>
      <w:proofErr w:type="spellStart"/>
      <w:r w:rsidRPr="00F15F5C">
        <w:rPr>
          <w:rStyle w:val="HTMLCode"/>
          <w:rFonts w:asciiTheme="majorHAnsi" w:hAnsiTheme="majorHAnsi"/>
          <w:color w:val="242729"/>
          <w:sz w:val="22"/>
          <w:szCs w:val="22"/>
          <w:bdr w:val="none" w:sz="0" w:space="0" w:color="auto" w:frame="1"/>
          <w:shd w:val="clear" w:color="auto" w:fill="EFF0F1"/>
        </w:rPr>
        <w:t>git</w:t>
      </w:r>
      <w:proofErr w:type="spellEnd"/>
      <w:r w:rsidRPr="00F15F5C">
        <w:rPr>
          <w:rStyle w:val="HTMLCode"/>
          <w:rFonts w:asciiTheme="majorHAnsi" w:hAnsiTheme="majorHAnsi"/>
          <w:color w:val="242729"/>
          <w:sz w:val="22"/>
          <w:szCs w:val="22"/>
          <w:bdr w:val="none" w:sz="0" w:space="0" w:color="auto" w:frame="1"/>
          <w:shd w:val="clear" w:color="auto" w:fill="EFF0F1"/>
        </w:rPr>
        <w:t xml:space="preserve"> branch -d </w:t>
      </w:r>
      <w:proofErr w:type="spellStart"/>
      <w:r w:rsidRPr="00F15F5C">
        <w:rPr>
          <w:rStyle w:val="HTMLCode"/>
          <w:rFonts w:asciiTheme="majorHAnsi" w:hAnsiTheme="majorHAnsi"/>
          <w:color w:val="242729"/>
          <w:sz w:val="22"/>
          <w:szCs w:val="22"/>
          <w:bdr w:val="none" w:sz="0" w:space="0" w:color="auto" w:frame="1"/>
          <w:shd w:val="clear" w:color="auto" w:fill="EFF0F1"/>
        </w:rPr>
        <w:t>bugfix</w:t>
      </w:r>
      <w:proofErr w:type="spellEnd"/>
      <w:r w:rsidRPr="00F15F5C">
        <w:rPr>
          <w:rStyle w:val="HTMLCode"/>
          <w:rFonts w:asciiTheme="majorHAnsi" w:hAnsiTheme="majorHAnsi"/>
          <w:color w:val="242729"/>
          <w:sz w:val="22"/>
          <w:szCs w:val="22"/>
          <w:bdr w:val="none" w:sz="0" w:space="0" w:color="auto" w:frame="1"/>
          <w:shd w:val="clear" w:color="auto" w:fill="EFF0F1"/>
        </w:rPr>
        <w:t xml:space="preserve">     </w:t>
      </w:r>
      <w:r w:rsidRPr="00F15F5C">
        <w:rPr>
          <w:rStyle w:val="ListParagraph"/>
          <w:rFonts w:asciiTheme="majorHAnsi" w:hAnsiTheme="majorHAnsi"/>
          <w:color w:val="242729"/>
          <w:sz w:val="22"/>
          <w:szCs w:val="22"/>
          <w:bdr w:val="none" w:sz="0" w:space="0" w:color="auto" w:frame="1"/>
          <w:shd w:val="clear" w:color="auto" w:fill="EFF0F1"/>
        </w:rPr>
        <w:t xml:space="preserve"> </w:t>
      </w:r>
      <w:r w:rsidRPr="00F15F5C">
        <w:rPr>
          <w:rStyle w:val="HTMLCode"/>
          <w:rFonts w:asciiTheme="majorHAnsi" w:hAnsiTheme="majorHAnsi"/>
          <w:color w:val="242729"/>
          <w:sz w:val="22"/>
          <w:szCs w:val="22"/>
          <w:bdr w:val="none" w:sz="0" w:space="0" w:color="auto" w:frame="1"/>
          <w:shd w:val="clear" w:color="auto" w:fill="EFF0F1"/>
        </w:rPr>
        <w:t xml:space="preserve"># </w:t>
      </w:r>
      <w:proofErr w:type="gramStart"/>
      <w:r w:rsidRPr="00F15F5C">
        <w:rPr>
          <w:rStyle w:val="HTMLCode"/>
          <w:rFonts w:asciiTheme="majorHAnsi" w:hAnsiTheme="majorHAnsi"/>
          <w:color w:val="242729"/>
          <w:sz w:val="22"/>
          <w:szCs w:val="22"/>
          <w:bdr w:val="none" w:sz="0" w:space="0" w:color="auto" w:frame="1"/>
          <w:shd w:val="clear" w:color="auto" w:fill="EFF0F1"/>
        </w:rPr>
        <w:t>Must</w:t>
      </w:r>
      <w:proofErr w:type="gramEnd"/>
      <w:r w:rsidRPr="00F15F5C">
        <w:rPr>
          <w:rStyle w:val="HTMLCode"/>
          <w:rFonts w:asciiTheme="majorHAnsi" w:hAnsiTheme="majorHAnsi"/>
          <w:color w:val="242729"/>
          <w:sz w:val="22"/>
          <w:szCs w:val="22"/>
          <w:bdr w:val="none" w:sz="0" w:space="0" w:color="auto" w:frame="1"/>
          <w:shd w:val="clear" w:color="auto" w:fill="EFF0F1"/>
        </w:rPr>
        <w:t xml:space="preserve"> delete local branch manually</w:t>
      </w:r>
    </w:p>
    <w:p w14:paraId="12992C88" w14:textId="77777777" w:rsidR="00D7323B" w:rsidRPr="00F15F5C" w:rsidRDefault="00D7323B" w:rsidP="00432F5B">
      <w:pPr>
        <w:rPr>
          <w:rFonts w:asciiTheme="majorHAnsi" w:hAnsiTheme="majorHAnsi"/>
          <w:b/>
          <w:bCs/>
          <w:sz w:val="22"/>
          <w:szCs w:val="22"/>
        </w:rPr>
      </w:pPr>
    </w:p>
    <w:p w14:paraId="5D48F000"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To remove a local branch from your local system.</w:t>
      </w:r>
    </w:p>
    <w:p w14:paraId="6BF3B0D1" w14:textId="77777777" w:rsidR="00D7323B" w:rsidRPr="00F15F5C" w:rsidRDefault="00D7323B" w:rsidP="00D7323B">
      <w:pPr>
        <w:pStyle w:val="HTMLPreformatted"/>
        <w:shd w:val="clear" w:color="auto" w:fill="EFF0F1"/>
        <w:rPr>
          <w:rFonts w:asciiTheme="majorHAnsi" w:hAnsiTheme="majorHAnsi"/>
          <w:color w:val="242729"/>
          <w:sz w:val="22"/>
          <w:szCs w:val="22"/>
        </w:rPr>
      </w:pPr>
      <w:proofErr w:type="spellStart"/>
      <w:r w:rsidRPr="00F15F5C">
        <w:rPr>
          <w:rFonts w:asciiTheme="majorHAnsi" w:hAnsiTheme="majorHAnsi"/>
          <w:b/>
          <w:bCs/>
          <w:sz w:val="22"/>
          <w:szCs w:val="22"/>
        </w:rPr>
        <w:t>Ans</w:t>
      </w:r>
      <w:proofErr w:type="spellEnd"/>
      <w:r w:rsidRPr="00F15F5C">
        <w:rPr>
          <w:rFonts w:asciiTheme="majorHAnsi" w:hAnsiTheme="majorHAnsi"/>
          <w:b/>
          <w:bCs/>
          <w:sz w:val="22"/>
          <w:szCs w:val="22"/>
        </w:rPr>
        <w:t xml:space="preserve">) </w:t>
      </w:r>
      <w:proofErr w:type="spellStart"/>
      <w:r w:rsidRPr="00F15F5C">
        <w:rPr>
          <w:rFonts w:asciiTheme="majorHAnsi" w:hAnsiTheme="majorHAnsi"/>
          <w:color w:val="242729"/>
          <w:sz w:val="22"/>
          <w:szCs w:val="22"/>
          <w:bdr w:val="none" w:sz="0" w:space="0" w:color="auto" w:frame="1"/>
          <w:shd w:val="clear" w:color="auto" w:fill="EFF0F1"/>
        </w:rPr>
        <w:t>git</w:t>
      </w:r>
      <w:proofErr w:type="spellEnd"/>
      <w:r w:rsidRPr="00F15F5C">
        <w:rPr>
          <w:rFonts w:asciiTheme="majorHAnsi" w:hAnsiTheme="majorHAnsi"/>
          <w:color w:val="242729"/>
          <w:sz w:val="22"/>
          <w:szCs w:val="22"/>
          <w:bdr w:val="none" w:sz="0" w:space="0" w:color="auto" w:frame="1"/>
          <w:shd w:val="clear" w:color="auto" w:fill="EFF0F1"/>
        </w:rPr>
        <w:t xml:space="preserve"> branch -d </w:t>
      </w:r>
      <w:proofErr w:type="spellStart"/>
      <w:r w:rsidRPr="00F15F5C">
        <w:rPr>
          <w:rFonts w:asciiTheme="majorHAnsi" w:hAnsiTheme="majorHAnsi"/>
          <w:color w:val="242729"/>
          <w:sz w:val="22"/>
          <w:szCs w:val="22"/>
          <w:bdr w:val="none" w:sz="0" w:space="0" w:color="auto" w:frame="1"/>
          <w:shd w:val="clear" w:color="auto" w:fill="EFF0F1"/>
        </w:rPr>
        <w:t>Mybranch</w:t>
      </w:r>
      <w:proofErr w:type="spellEnd"/>
      <w:r w:rsidRPr="00F15F5C">
        <w:rPr>
          <w:rFonts w:asciiTheme="majorHAnsi" w:hAnsiTheme="majorHAnsi"/>
          <w:color w:val="242729"/>
          <w:sz w:val="22"/>
          <w:szCs w:val="22"/>
          <w:bdr w:val="none" w:sz="0" w:space="0" w:color="auto" w:frame="1"/>
          <w:shd w:val="clear" w:color="auto" w:fill="EFF0F1"/>
        </w:rPr>
        <w:t xml:space="preserve">     </w:t>
      </w:r>
      <w:r w:rsidRPr="00F15F5C">
        <w:rPr>
          <w:rStyle w:val="HTMLCode"/>
          <w:rFonts w:asciiTheme="majorHAnsi" w:hAnsiTheme="majorHAnsi"/>
          <w:color w:val="242729"/>
          <w:sz w:val="22"/>
          <w:szCs w:val="22"/>
          <w:bdr w:val="none" w:sz="0" w:space="0" w:color="auto" w:frame="1"/>
          <w:shd w:val="clear" w:color="auto" w:fill="EFF0F1"/>
        </w:rPr>
        <w:t xml:space="preserve"># </w:t>
      </w:r>
      <w:proofErr w:type="gramStart"/>
      <w:r w:rsidRPr="00F15F5C">
        <w:rPr>
          <w:rStyle w:val="HTMLCode"/>
          <w:rFonts w:asciiTheme="majorHAnsi" w:hAnsiTheme="majorHAnsi"/>
          <w:color w:val="242729"/>
          <w:sz w:val="22"/>
          <w:szCs w:val="22"/>
          <w:bdr w:val="none" w:sz="0" w:space="0" w:color="auto" w:frame="1"/>
          <w:shd w:val="clear" w:color="auto" w:fill="EFF0F1"/>
        </w:rPr>
        <w:t>Deletes</w:t>
      </w:r>
      <w:proofErr w:type="gramEnd"/>
      <w:r w:rsidRPr="00F15F5C">
        <w:rPr>
          <w:rStyle w:val="HTMLCode"/>
          <w:rFonts w:asciiTheme="majorHAnsi" w:hAnsiTheme="majorHAnsi"/>
          <w:color w:val="242729"/>
          <w:sz w:val="22"/>
          <w:szCs w:val="22"/>
          <w:bdr w:val="none" w:sz="0" w:space="0" w:color="auto" w:frame="1"/>
          <w:shd w:val="clear" w:color="auto" w:fill="EFF0F1"/>
        </w:rPr>
        <w:t xml:space="preserve"> remote branch</w:t>
      </w:r>
    </w:p>
    <w:p w14:paraId="194E245E" w14:textId="7B65B1FF" w:rsidR="00D7323B" w:rsidRPr="00F15F5C" w:rsidRDefault="00D7323B" w:rsidP="00D7323B">
      <w:pPr>
        <w:pStyle w:val="HTMLPreformatted"/>
        <w:shd w:val="clear" w:color="auto" w:fill="EFF0F1"/>
        <w:rPr>
          <w:rFonts w:asciiTheme="majorHAnsi" w:hAnsiTheme="majorHAnsi"/>
          <w:color w:val="242729"/>
          <w:sz w:val="22"/>
          <w:szCs w:val="22"/>
        </w:rPr>
      </w:pPr>
    </w:p>
    <w:p w14:paraId="64EBA883" w14:textId="77777777" w:rsidR="00D7323B" w:rsidRPr="00D7323B" w:rsidRDefault="00D7323B" w:rsidP="00D7323B">
      <w:pPr>
        <w:shd w:val="clear" w:color="auto" w:fill="FFFFFF"/>
        <w:spacing w:after="24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If you are sure you want to delete it, run</w:t>
      </w:r>
    </w:p>
    <w:p w14:paraId="3FACA1ED"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branch -D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bugfix</w:t>
      </w:r>
      <w:proofErr w:type="spellEnd"/>
    </w:p>
    <w:p w14:paraId="5CCCCFFF" w14:textId="77777777" w:rsidR="00D7323B" w:rsidRPr="00D7323B" w:rsidRDefault="00D7323B" w:rsidP="00D7323B">
      <w:pPr>
        <w:shd w:val="clear" w:color="auto" w:fill="FFFFFF"/>
        <w:spacing w:after="24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Now to clean up deleted remote branches run</w:t>
      </w:r>
    </w:p>
    <w:p w14:paraId="38544DBE"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remote prune origin</w:t>
      </w:r>
    </w:p>
    <w:p w14:paraId="522C2543" w14:textId="77777777" w:rsidR="00432F5B" w:rsidRPr="00F15F5C" w:rsidRDefault="00432F5B" w:rsidP="00432F5B">
      <w:pPr>
        <w:rPr>
          <w:rFonts w:asciiTheme="majorHAnsi" w:hAnsiTheme="majorHAnsi"/>
          <w:b/>
          <w:bCs/>
          <w:sz w:val="22"/>
          <w:szCs w:val="22"/>
        </w:rPr>
      </w:pPr>
    </w:p>
    <w:p w14:paraId="029E5F73" w14:textId="77777777" w:rsidR="00432F5B" w:rsidRPr="00F15F5C" w:rsidRDefault="00432F5B" w:rsidP="00432F5B">
      <w:pPr>
        <w:rPr>
          <w:rFonts w:asciiTheme="majorHAnsi" w:hAnsiTheme="majorHAnsi"/>
          <w:b/>
          <w:bCs/>
          <w:sz w:val="22"/>
          <w:szCs w:val="22"/>
        </w:rPr>
      </w:pPr>
    </w:p>
    <w:p w14:paraId="10C065AB"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To remove a remote branch from the server.</w:t>
      </w:r>
    </w:p>
    <w:p w14:paraId="40090F04" w14:textId="77777777" w:rsidR="00432F5B" w:rsidRPr="00F15F5C" w:rsidRDefault="00432F5B" w:rsidP="00432F5B">
      <w:pPr>
        <w:rPr>
          <w:rFonts w:asciiTheme="majorHAnsi" w:hAnsiTheme="majorHAnsi"/>
          <w:b/>
          <w:bCs/>
          <w:sz w:val="22"/>
          <w:szCs w:val="22"/>
        </w:rPr>
      </w:pPr>
    </w:p>
    <w:p w14:paraId="3691D848" w14:textId="77777777" w:rsidR="00432F5B" w:rsidRPr="00F15F5C" w:rsidRDefault="00432F5B" w:rsidP="00432F5B">
      <w:pPr>
        <w:rPr>
          <w:rFonts w:asciiTheme="majorHAnsi" w:hAnsiTheme="majorHAnsi"/>
          <w:b/>
          <w:bCs/>
          <w:sz w:val="22"/>
          <w:szCs w:val="22"/>
        </w:rPr>
      </w:pPr>
    </w:p>
    <w:p w14:paraId="1423151B" w14:textId="77777777" w:rsidR="00432F5B" w:rsidRPr="00F15F5C" w:rsidRDefault="00432F5B" w:rsidP="00432F5B">
      <w:pPr>
        <w:rPr>
          <w:rFonts w:asciiTheme="majorHAnsi" w:hAnsiTheme="majorHAnsi"/>
          <w:b/>
          <w:bCs/>
          <w:sz w:val="22"/>
          <w:szCs w:val="22"/>
        </w:rPr>
      </w:pPr>
    </w:p>
    <w:p w14:paraId="20ED6335"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Question: How do you undo the last commit?</w:t>
      </w:r>
    </w:p>
    <w:p w14:paraId="28DAD01F"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r w:rsidRPr="00F15F5C">
        <w:rPr>
          <w:rFonts w:asciiTheme="majorHAnsi" w:eastAsia="Times New Roman" w:hAnsiTheme="majorHAnsi" w:cs="Courier New"/>
          <w:color w:val="242729"/>
          <w:sz w:val="22"/>
          <w:szCs w:val="22"/>
          <w:bdr w:val="none" w:sz="0" w:space="0" w:color="auto" w:frame="1"/>
          <w:shd w:val="clear" w:color="auto" w:fill="EFF0F1"/>
        </w:rPr>
        <w:t xml:space="preserve">$ </w:t>
      </w: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commit -m "Something terribly misguided"              (1)</w:t>
      </w:r>
    </w:p>
    <w:p w14:paraId="6D6EEEE1"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r w:rsidRPr="00F15F5C">
        <w:rPr>
          <w:rFonts w:asciiTheme="majorHAnsi" w:eastAsia="Times New Roman" w:hAnsiTheme="majorHAnsi" w:cs="Courier New"/>
          <w:color w:val="242729"/>
          <w:sz w:val="22"/>
          <w:szCs w:val="22"/>
          <w:bdr w:val="none" w:sz="0" w:space="0" w:color="auto" w:frame="1"/>
          <w:shd w:val="clear" w:color="auto" w:fill="EFF0F1"/>
        </w:rPr>
        <w:t xml:space="preserve">$ </w:t>
      </w: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reset --soft HEAD~                                    (2)</w:t>
      </w:r>
    </w:p>
    <w:p w14:paraId="53CF21BA"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r w:rsidRPr="00F15F5C">
        <w:rPr>
          <w:rFonts w:asciiTheme="majorHAnsi" w:eastAsia="Times New Roman" w:hAnsiTheme="majorHAnsi" w:cs="Courier New"/>
          <w:color w:val="242729"/>
          <w:sz w:val="22"/>
          <w:szCs w:val="22"/>
          <w:bdr w:val="none" w:sz="0" w:space="0" w:color="auto" w:frame="1"/>
          <w:shd w:val="clear" w:color="auto" w:fill="EFF0F1"/>
        </w:rPr>
        <w:t>&lt;&lt; edit files as necessary &gt;&gt;                               (3)</w:t>
      </w:r>
    </w:p>
    <w:p w14:paraId="4C4DBD4D"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r w:rsidRPr="00F15F5C">
        <w:rPr>
          <w:rFonts w:asciiTheme="majorHAnsi" w:eastAsia="Times New Roman" w:hAnsiTheme="majorHAnsi" w:cs="Courier New"/>
          <w:color w:val="242729"/>
          <w:sz w:val="22"/>
          <w:szCs w:val="22"/>
          <w:bdr w:val="none" w:sz="0" w:space="0" w:color="auto" w:frame="1"/>
          <w:shd w:val="clear" w:color="auto" w:fill="EFF0F1"/>
        </w:rPr>
        <w:t xml:space="preserve">$ </w:t>
      </w: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add ...                                               (4)</w:t>
      </w:r>
    </w:p>
    <w:p w14:paraId="5D641FEB" w14:textId="77777777" w:rsidR="00D7323B" w:rsidRPr="00F15F5C" w:rsidRDefault="00D7323B" w:rsidP="00D7323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r w:rsidRPr="00F15F5C">
        <w:rPr>
          <w:rFonts w:asciiTheme="majorHAnsi" w:eastAsia="Times New Roman" w:hAnsiTheme="majorHAnsi" w:cs="Courier New"/>
          <w:color w:val="242729"/>
          <w:sz w:val="22"/>
          <w:szCs w:val="22"/>
          <w:bdr w:val="none" w:sz="0" w:space="0" w:color="auto" w:frame="1"/>
          <w:shd w:val="clear" w:color="auto" w:fill="EFF0F1"/>
        </w:rPr>
        <w:t xml:space="preserve">$ </w:t>
      </w: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commit -c ORIG_HEAD                                   (5)</w:t>
      </w:r>
    </w:p>
    <w:p w14:paraId="65295841" w14:textId="77777777" w:rsidR="00D7323B" w:rsidRPr="00D7323B" w:rsidRDefault="00D7323B" w:rsidP="00D7323B">
      <w:pPr>
        <w:numPr>
          <w:ilvl w:val="0"/>
          <w:numId w:val="13"/>
        </w:numPr>
        <w:shd w:val="clear" w:color="auto" w:fill="FFFFFF"/>
        <w:spacing w:line="293" w:lineRule="atLeast"/>
        <w:ind w:left="45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This is what you want to undo</w:t>
      </w:r>
    </w:p>
    <w:p w14:paraId="7E2BA64D" w14:textId="77777777" w:rsidR="00D7323B" w:rsidRPr="00D7323B" w:rsidRDefault="00D7323B" w:rsidP="00D7323B">
      <w:pPr>
        <w:numPr>
          <w:ilvl w:val="0"/>
          <w:numId w:val="13"/>
        </w:numPr>
        <w:shd w:val="clear" w:color="auto" w:fill="FFFFFF"/>
        <w:spacing w:line="293" w:lineRule="atLeast"/>
        <w:ind w:left="45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This is most often done when you remembered what you just committed is incomplete, or you misspelled your commit message</w:t>
      </w:r>
      <w:r w:rsidRPr="00D7323B">
        <w:rPr>
          <w:rFonts w:asciiTheme="majorHAnsi" w:eastAsia="Times New Roman" w:hAnsiTheme="majorHAnsi" w:cs="Arial"/>
          <w:color w:val="242729"/>
          <w:sz w:val="22"/>
          <w:szCs w:val="22"/>
          <w:bdr w:val="none" w:sz="0" w:space="0" w:color="auto" w:frame="1"/>
          <w:vertAlign w:val="superscript"/>
        </w:rPr>
        <w:t>1</w:t>
      </w:r>
      <w:r w:rsidRPr="00D7323B">
        <w:rPr>
          <w:rFonts w:asciiTheme="majorHAnsi" w:eastAsia="Times New Roman" w:hAnsiTheme="majorHAnsi" w:cs="Arial"/>
          <w:color w:val="242729"/>
          <w:sz w:val="22"/>
          <w:szCs w:val="22"/>
        </w:rPr>
        <w:t>, or both. Leaves working tree as it was before</w:t>
      </w:r>
      <w:r w:rsidRPr="00F15F5C">
        <w:rPr>
          <w:rFonts w:asciiTheme="majorHAnsi" w:eastAsia="Times New Roman" w:hAnsiTheme="majorHAnsi" w:cs="Arial"/>
          <w:color w:val="242729"/>
          <w:sz w:val="22"/>
          <w:szCs w:val="22"/>
        </w:rPr>
        <w:t>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commit</w:t>
      </w:r>
      <w:r w:rsidRPr="00D7323B">
        <w:rPr>
          <w:rFonts w:asciiTheme="majorHAnsi" w:eastAsia="Times New Roman" w:hAnsiTheme="majorHAnsi" w:cs="Arial"/>
          <w:color w:val="242729"/>
          <w:sz w:val="22"/>
          <w:szCs w:val="22"/>
        </w:rPr>
        <w:t>.</w:t>
      </w:r>
    </w:p>
    <w:p w14:paraId="6B97DF5E" w14:textId="77777777" w:rsidR="00D7323B" w:rsidRPr="00D7323B" w:rsidRDefault="00D7323B" w:rsidP="00D7323B">
      <w:pPr>
        <w:numPr>
          <w:ilvl w:val="0"/>
          <w:numId w:val="13"/>
        </w:numPr>
        <w:shd w:val="clear" w:color="auto" w:fill="FFFFFF"/>
        <w:spacing w:line="293" w:lineRule="atLeast"/>
        <w:ind w:left="45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Make corrections to working tree files.</w:t>
      </w:r>
    </w:p>
    <w:p w14:paraId="3C60FBAE" w14:textId="77777777" w:rsidR="00D7323B" w:rsidRPr="00D7323B" w:rsidRDefault="00D7323B" w:rsidP="00D7323B">
      <w:pPr>
        <w:numPr>
          <w:ilvl w:val="0"/>
          <w:numId w:val="13"/>
        </w:numPr>
        <w:shd w:val="clear" w:color="auto" w:fill="FFFFFF"/>
        <w:spacing w:line="293" w:lineRule="atLeast"/>
        <w:ind w:left="450"/>
        <w:rPr>
          <w:rFonts w:asciiTheme="majorHAnsi" w:eastAsia="Times New Roman" w:hAnsiTheme="majorHAnsi" w:cs="Arial"/>
          <w:color w:val="242729"/>
          <w:sz w:val="22"/>
          <w:szCs w:val="22"/>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lastRenderedPageBreak/>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add</w:t>
      </w:r>
      <w:r w:rsidRPr="00F15F5C">
        <w:rPr>
          <w:rFonts w:asciiTheme="majorHAnsi" w:eastAsia="Times New Roman" w:hAnsiTheme="majorHAnsi" w:cs="Arial"/>
          <w:color w:val="242729"/>
          <w:sz w:val="22"/>
          <w:szCs w:val="22"/>
        </w:rPr>
        <w:t> </w:t>
      </w:r>
      <w:r w:rsidRPr="00D7323B">
        <w:rPr>
          <w:rFonts w:asciiTheme="majorHAnsi" w:eastAsia="Times New Roman" w:hAnsiTheme="majorHAnsi" w:cs="Arial"/>
          <w:color w:val="242729"/>
          <w:sz w:val="22"/>
          <w:szCs w:val="22"/>
        </w:rPr>
        <w:t>whatever changes you want to include in your new commit.</w:t>
      </w:r>
    </w:p>
    <w:p w14:paraId="6FA416A7" w14:textId="77777777" w:rsidR="00D7323B" w:rsidRPr="00D7323B" w:rsidRDefault="00D7323B" w:rsidP="00D7323B">
      <w:pPr>
        <w:numPr>
          <w:ilvl w:val="0"/>
          <w:numId w:val="13"/>
        </w:numPr>
        <w:shd w:val="clear" w:color="auto" w:fill="FFFFFF"/>
        <w:spacing w:line="293" w:lineRule="atLeast"/>
        <w:ind w:left="450"/>
        <w:rPr>
          <w:rFonts w:asciiTheme="majorHAnsi" w:eastAsia="Times New Roman" w:hAnsiTheme="majorHAnsi" w:cs="Arial"/>
          <w:color w:val="242729"/>
          <w:sz w:val="22"/>
          <w:szCs w:val="22"/>
        </w:rPr>
      </w:pPr>
      <w:r w:rsidRPr="00D7323B">
        <w:rPr>
          <w:rFonts w:asciiTheme="majorHAnsi" w:eastAsia="Times New Roman" w:hAnsiTheme="majorHAnsi" w:cs="Arial"/>
          <w:color w:val="242729"/>
          <w:sz w:val="22"/>
          <w:szCs w:val="22"/>
        </w:rPr>
        <w:t>Commit the changes, reusing the old commit message.</w:t>
      </w:r>
      <w:r w:rsidRPr="00F15F5C">
        <w:rPr>
          <w:rFonts w:asciiTheme="majorHAnsi" w:eastAsia="Times New Roman" w:hAnsiTheme="majorHAnsi" w:cs="Arial"/>
          <w:color w:val="242729"/>
          <w:sz w:val="22"/>
          <w:szCs w:val="22"/>
        </w:rPr>
        <w:t> </w:t>
      </w:r>
      <w:proofErr w:type="gramStart"/>
      <w:r w:rsidRPr="00F15F5C">
        <w:rPr>
          <w:rFonts w:asciiTheme="majorHAnsi" w:eastAsia="Times New Roman" w:hAnsiTheme="majorHAnsi" w:cs="Courier New"/>
          <w:color w:val="242729"/>
          <w:sz w:val="22"/>
          <w:szCs w:val="22"/>
          <w:bdr w:val="none" w:sz="0" w:space="0" w:color="auto" w:frame="1"/>
          <w:shd w:val="clear" w:color="auto" w:fill="EFF0F1"/>
        </w:rPr>
        <w:t>reset</w:t>
      </w:r>
      <w:proofErr w:type="gramEnd"/>
      <w:r w:rsidRPr="00F15F5C">
        <w:rPr>
          <w:rFonts w:asciiTheme="majorHAnsi" w:eastAsia="Times New Roman" w:hAnsiTheme="majorHAnsi" w:cs="Arial"/>
          <w:color w:val="242729"/>
          <w:sz w:val="22"/>
          <w:szCs w:val="22"/>
        </w:rPr>
        <w:t> </w:t>
      </w:r>
      <w:r w:rsidRPr="00D7323B">
        <w:rPr>
          <w:rFonts w:asciiTheme="majorHAnsi" w:eastAsia="Times New Roman" w:hAnsiTheme="majorHAnsi" w:cs="Arial"/>
          <w:color w:val="242729"/>
          <w:sz w:val="22"/>
          <w:szCs w:val="22"/>
        </w:rPr>
        <w:t>copied the old head to</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/ORIG_HEAD</w:t>
      </w:r>
      <w:r w:rsidRPr="00D7323B">
        <w:rPr>
          <w:rFonts w:asciiTheme="majorHAnsi" w:eastAsia="Times New Roman" w:hAnsiTheme="majorHAnsi" w:cs="Arial"/>
          <w:color w:val="242729"/>
          <w:sz w:val="22"/>
          <w:szCs w:val="22"/>
        </w:rPr>
        <w:t>;</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commit</w:t>
      </w:r>
      <w:r w:rsidRPr="00F15F5C">
        <w:rPr>
          <w:rFonts w:asciiTheme="majorHAnsi" w:eastAsia="Times New Roman" w:hAnsiTheme="majorHAnsi" w:cs="Arial"/>
          <w:color w:val="242729"/>
          <w:sz w:val="22"/>
          <w:szCs w:val="22"/>
        </w:rPr>
        <w:t> </w:t>
      </w:r>
      <w:r w:rsidRPr="00D7323B">
        <w:rPr>
          <w:rFonts w:asciiTheme="majorHAnsi" w:eastAsia="Times New Roman" w:hAnsiTheme="majorHAnsi" w:cs="Arial"/>
          <w:color w:val="242729"/>
          <w:sz w:val="22"/>
          <w:szCs w:val="22"/>
        </w:rPr>
        <w:t>with</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 ORIG_HEAD</w:t>
      </w:r>
      <w:r w:rsidRPr="00F15F5C">
        <w:rPr>
          <w:rFonts w:asciiTheme="majorHAnsi" w:eastAsia="Times New Roman" w:hAnsiTheme="majorHAnsi" w:cs="Arial"/>
          <w:color w:val="242729"/>
          <w:sz w:val="22"/>
          <w:szCs w:val="22"/>
        </w:rPr>
        <w:t> </w:t>
      </w:r>
      <w:r w:rsidRPr="00D7323B">
        <w:rPr>
          <w:rFonts w:asciiTheme="majorHAnsi" w:eastAsia="Times New Roman" w:hAnsiTheme="majorHAnsi" w:cs="Arial"/>
          <w:color w:val="242729"/>
          <w:sz w:val="22"/>
          <w:szCs w:val="22"/>
        </w:rPr>
        <w:t>will open an editor, which initially contains the log message from the old commit and allows you to edit it. If you do not need to edit the message, you could use the</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w:t>
      </w:r>
      <w:r w:rsidRPr="00F15F5C">
        <w:rPr>
          <w:rFonts w:asciiTheme="majorHAnsi" w:eastAsia="Times New Roman" w:hAnsiTheme="majorHAnsi" w:cs="Arial"/>
          <w:color w:val="242729"/>
          <w:sz w:val="22"/>
          <w:szCs w:val="22"/>
        </w:rPr>
        <w:t> </w:t>
      </w:r>
      <w:r w:rsidRPr="00D7323B">
        <w:rPr>
          <w:rFonts w:asciiTheme="majorHAnsi" w:eastAsia="Times New Roman" w:hAnsiTheme="majorHAnsi" w:cs="Arial"/>
          <w:color w:val="242729"/>
          <w:sz w:val="22"/>
          <w:szCs w:val="22"/>
        </w:rPr>
        <w:t>option instead.</w:t>
      </w:r>
    </w:p>
    <w:p w14:paraId="2C98BCDA" w14:textId="77777777" w:rsidR="00D7323B" w:rsidRPr="00F15F5C" w:rsidRDefault="00D7323B" w:rsidP="00432F5B">
      <w:pPr>
        <w:rPr>
          <w:rFonts w:asciiTheme="majorHAnsi" w:hAnsiTheme="majorHAnsi"/>
          <w:b/>
          <w:bCs/>
          <w:sz w:val="22"/>
          <w:szCs w:val="22"/>
        </w:rPr>
      </w:pPr>
    </w:p>
    <w:p w14:paraId="4E03BD26" w14:textId="77777777" w:rsidR="00432F5B" w:rsidRPr="00F15F5C" w:rsidRDefault="00432F5B" w:rsidP="00432F5B">
      <w:pPr>
        <w:rPr>
          <w:rFonts w:asciiTheme="majorHAnsi" w:hAnsiTheme="majorHAnsi"/>
          <w:b/>
          <w:bCs/>
          <w:sz w:val="22"/>
          <w:szCs w:val="22"/>
        </w:rPr>
      </w:pPr>
    </w:p>
    <w:p w14:paraId="007C2CEE" w14:textId="77777777" w:rsidR="00432F5B" w:rsidRPr="00F15F5C" w:rsidRDefault="00432F5B" w:rsidP="00432F5B">
      <w:pPr>
        <w:rPr>
          <w:rFonts w:asciiTheme="majorHAnsi" w:hAnsiTheme="majorHAnsi"/>
          <w:b/>
          <w:bCs/>
          <w:sz w:val="22"/>
          <w:szCs w:val="22"/>
        </w:rPr>
      </w:pPr>
    </w:p>
    <w:p w14:paraId="36D45CEF" w14:textId="77777777" w:rsidR="00432F5B" w:rsidRPr="00F15F5C" w:rsidRDefault="00432F5B" w:rsidP="00432F5B">
      <w:pPr>
        <w:rPr>
          <w:rFonts w:asciiTheme="majorHAnsi" w:hAnsiTheme="majorHAnsi"/>
          <w:b/>
          <w:bCs/>
          <w:sz w:val="22"/>
          <w:szCs w:val="22"/>
        </w:rPr>
      </w:pPr>
    </w:p>
    <w:p w14:paraId="0BFE18B1"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to </w:t>
      </w:r>
      <w:proofErr w:type="gramStart"/>
      <w:r w:rsidRPr="00F15F5C">
        <w:rPr>
          <w:rFonts w:asciiTheme="majorHAnsi" w:hAnsiTheme="majorHAnsi"/>
          <w:b/>
          <w:bCs/>
          <w:sz w:val="22"/>
          <w:szCs w:val="22"/>
        </w:rPr>
        <w:t>Edit</w:t>
      </w:r>
      <w:proofErr w:type="gramEnd"/>
      <w:r w:rsidRPr="00F15F5C">
        <w:rPr>
          <w:rFonts w:asciiTheme="majorHAnsi" w:hAnsiTheme="majorHAnsi"/>
          <w:b/>
          <w:bCs/>
          <w:sz w:val="22"/>
          <w:szCs w:val="22"/>
        </w:rPr>
        <w:t xml:space="preserve"> an incorrect commit message in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w:t>
      </w:r>
    </w:p>
    <w:p w14:paraId="2E05F167" w14:textId="77777777" w:rsidR="00432F5B" w:rsidRPr="00F15F5C" w:rsidRDefault="00432F5B" w:rsidP="00432F5B">
      <w:pPr>
        <w:rPr>
          <w:rFonts w:asciiTheme="majorHAnsi" w:hAnsiTheme="majorHAnsi"/>
          <w:b/>
          <w:bCs/>
          <w:sz w:val="22"/>
          <w:szCs w:val="22"/>
        </w:rPr>
      </w:pPr>
    </w:p>
    <w:p w14:paraId="71AF5228" w14:textId="77777777" w:rsidR="00BF449F" w:rsidRPr="00BF449F" w:rsidRDefault="00BF449F" w:rsidP="00BF44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393318"/>
          <w:sz w:val="22"/>
          <w:szCs w:val="22"/>
        </w:rPr>
      </w:pPr>
      <w:proofErr w:type="spellStart"/>
      <w:proofErr w:type="gramStart"/>
      <w:r w:rsidRPr="00F15F5C">
        <w:rPr>
          <w:rFonts w:asciiTheme="majorHAnsi" w:eastAsia="Times New Roman" w:hAnsiTheme="majorHAnsi" w:cs="Courier New"/>
          <w:color w:val="303336"/>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303336"/>
          <w:sz w:val="22"/>
          <w:szCs w:val="22"/>
          <w:bdr w:val="none" w:sz="0" w:space="0" w:color="auto" w:frame="1"/>
          <w:shd w:val="clear" w:color="auto" w:fill="EFF0F1"/>
        </w:rPr>
        <w:t xml:space="preserve"> commit --amend</w:t>
      </w:r>
    </w:p>
    <w:p w14:paraId="6DEFC236" w14:textId="77777777" w:rsidR="00BF449F" w:rsidRPr="00BF449F" w:rsidRDefault="00BF449F" w:rsidP="00BF449F">
      <w:pPr>
        <w:shd w:val="clear" w:color="auto" w:fill="FFFFFF"/>
        <w:spacing w:after="240" w:line="293" w:lineRule="atLeast"/>
        <w:rPr>
          <w:rFonts w:asciiTheme="majorHAnsi" w:eastAsia="Times New Roman" w:hAnsiTheme="majorHAnsi" w:cs="Arial"/>
          <w:color w:val="242729"/>
          <w:sz w:val="22"/>
          <w:szCs w:val="22"/>
        </w:rPr>
      </w:pPr>
      <w:r w:rsidRPr="00BF449F">
        <w:rPr>
          <w:rFonts w:asciiTheme="majorHAnsi" w:eastAsia="Times New Roman" w:hAnsiTheme="majorHAnsi" w:cs="Arial"/>
          <w:color w:val="242729"/>
          <w:sz w:val="22"/>
          <w:szCs w:val="22"/>
        </w:rPr>
        <w:t>Will open your editor, allowing you to change the commit message of the most recent commit. Additionally, you can set the commit message directly in the command line with:</w:t>
      </w:r>
    </w:p>
    <w:p w14:paraId="21FA9139" w14:textId="77777777" w:rsidR="00BF449F" w:rsidRPr="00BF449F" w:rsidRDefault="00BF449F" w:rsidP="00BF44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393318"/>
          <w:sz w:val="22"/>
          <w:szCs w:val="22"/>
        </w:rPr>
      </w:pPr>
      <w:proofErr w:type="spellStart"/>
      <w:proofErr w:type="gramStart"/>
      <w:r w:rsidRPr="00F15F5C">
        <w:rPr>
          <w:rFonts w:asciiTheme="majorHAnsi" w:eastAsia="Times New Roman" w:hAnsiTheme="majorHAnsi" w:cs="Courier New"/>
          <w:color w:val="303336"/>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303336"/>
          <w:sz w:val="22"/>
          <w:szCs w:val="22"/>
          <w:bdr w:val="none" w:sz="0" w:space="0" w:color="auto" w:frame="1"/>
          <w:shd w:val="clear" w:color="auto" w:fill="EFF0F1"/>
        </w:rPr>
        <w:t xml:space="preserve"> commit --amend -m </w:t>
      </w:r>
      <w:r w:rsidRPr="00F15F5C">
        <w:rPr>
          <w:rFonts w:asciiTheme="majorHAnsi" w:eastAsia="Times New Roman" w:hAnsiTheme="majorHAnsi" w:cs="Courier New"/>
          <w:color w:val="7D2727"/>
          <w:sz w:val="22"/>
          <w:szCs w:val="22"/>
          <w:bdr w:val="none" w:sz="0" w:space="0" w:color="auto" w:frame="1"/>
          <w:shd w:val="clear" w:color="auto" w:fill="EFF0F1"/>
        </w:rPr>
        <w:t>"New commit message"</w:t>
      </w:r>
    </w:p>
    <w:p w14:paraId="460E9369" w14:textId="77777777" w:rsidR="00BF449F" w:rsidRPr="00F15F5C" w:rsidRDefault="00BF449F" w:rsidP="00432F5B">
      <w:pPr>
        <w:rPr>
          <w:rFonts w:asciiTheme="majorHAnsi" w:hAnsiTheme="majorHAnsi"/>
          <w:b/>
          <w:bCs/>
          <w:sz w:val="22"/>
          <w:szCs w:val="22"/>
        </w:rPr>
      </w:pPr>
    </w:p>
    <w:p w14:paraId="350AD19D" w14:textId="77777777" w:rsidR="00432F5B" w:rsidRPr="00F15F5C" w:rsidRDefault="00432F5B" w:rsidP="00432F5B">
      <w:pPr>
        <w:rPr>
          <w:rFonts w:asciiTheme="majorHAnsi" w:hAnsiTheme="majorHAnsi"/>
          <w:b/>
          <w:bCs/>
          <w:sz w:val="22"/>
          <w:szCs w:val="22"/>
        </w:rPr>
      </w:pPr>
    </w:p>
    <w:p w14:paraId="6BB5DB78"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Question: What are the differences between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pull' and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fetch'?</w:t>
      </w:r>
    </w:p>
    <w:p w14:paraId="6E8BE682" w14:textId="77777777" w:rsidR="00BF449F" w:rsidRPr="00F15F5C" w:rsidRDefault="00BF449F" w:rsidP="00432F5B">
      <w:pPr>
        <w:rPr>
          <w:rFonts w:asciiTheme="majorHAnsi" w:hAnsiTheme="majorHAnsi"/>
          <w:bCs/>
          <w:color w:val="333333"/>
          <w:sz w:val="22"/>
          <w:szCs w:val="22"/>
        </w:rPr>
      </w:pPr>
    </w:p>
    <w:p w14:paraId="081708AF" w14:textId="77777777" w:rsidR="00BF449F" w:rsidRPr="00F15F5C" w:rsidRDefault="00BF449F" w:rsidP="00432F5B">
      <w:pPr>
        <w:rPr>
          <w:rFonts w:asciiTheme="majorHAnsi" w:hAnsiTheme="majorHAnsi"/>
          <w:bCs/>
          <w:color w:val="333333"/>
          <w:sz w:val="22"/>
          <w:szCs w:val="22"/>
        </w:rPr>
      </w:pPr>
    </w:p>
    <w:p w14:paraId="3CD9348D" w14:textId="77777777" w:rsidR="00BF449F" w:rsidRPr="00F15F5C" w:rsidRDefault="00BF449F" w:rsidP="00432F5B">
      <w:pPr>
        <w:rPr>
          <w:rFonts w:asciiTheme="majorHAnsi" w:hAnsiTheme="majorHAnsi"/>
          <w:bCs/>
          <w:color w:val="333333"/>
          <w:sz w:val="22"/>
          <w:szCs w:val="22"/>
        </w:rPr>
      </w:pPr>
      <w:r w:rsidRPr="00F15F5C">
        <w:rPr>
          <w:rFonts w:asciiTheme="majorHAnsi" w:hAnsiTheme="majorHAnsi"/>
          <w:bCs/>
          <w:color w:val="333333"/>
          <w:sz w:val="22"/>
          <w:szCs w:val="22"/>
        </w:rPr>
        <w:t xml:space="preserve">In the simplest terms, </w:t>
      </w:r>
      <w:proofErr w:type="spellStart"/>
      <w:r w:rsidRPr="00F15F5C">
        <w:rPr>
          <w:rFonts w:asciiTheme="majorHAnsi" w:hAnsiTheme="majorHAnsi"/>
          <w:bCs/>
          <w:color w:val="333333"/>
          <w:sz w:val="22"/>
          <w:szCs w:val="22"/>
        </w:rPr>
        <w:t>git</w:t>
      </w:r>
      <w:proofErr w:type="spellEnd"/>
      <w:r w:rsidRPr="00F15F5C">
        <w:rPr>
          <w:rFonts w:asciiTheme="majorHAnsi" w:hAnsiTheme="majorHAnsi"/>
          <w:bCs/>
          <w:color w:val="333333"/>
          <w:sz w:val="22"/>
          <w:szCs w:val="22"/>
        </w:rPr>
        <w:t xml:space="preserve"> pull does a </w:t>
      </w:r>
      <w:proofErr w:type="spellStart"/>
      <w:r w:rsidRPr="00F15F5C">
        <w:rPr>
          <w:rFonts w:asciiTheme="majorHAnsi" w:hAnsiTheme="majorHAnsi"/>
          <w:bCs/>
          <w:color w:val="333333"/>
          <w:sz w:val="22"/>
          <w:szCs w:val="22"/>
        </w:rPr>
        <w:t>git</w:t>
      </w:r>
      <w:proofErr w:type="spellEnd"/>
      <w:r w:rsidRPr="00F15F5C">
        <w:rPr>
          <w:rFonts w:asciiTheme="majorHAnsi" w:hAnsiTheme="majorHAnsi"/>
          <w:bCs/>
          <w:color w:val="333333"/>
          <w:sz w:val="22"/>
          <w:szCs w:val="22"/>
        </w:rPr>
        <w:t xml:space="preserve"> fetch followed by a </w:t>
      </w:r>
      <w:proofErr w:type="spellStart"/>
      <w:r w:rsidRPr="00F15F5C">
        <w:rPr>
          <w:rFonts w:asciiTheme="majorHAnsi" w:hAnsiTheme="majorHAnsi"/>
          <w:bCs/>
          <w:color w:val="333333"/>
          <w:sz w:val="22"/>
          <w:szCs w:val="22"/>
        </w:rPr>
        <w:t>git</w:t>
      </w:r>
      <w:proofErr w:type="spellEnd"/>
      <w:r w:rsidRPr="00F15F5C">
        <w:rPr>
          <w:rFonts w:asciiTheme="majorHAnsi" w:hAnsiTheme="majorHAnsi"/>
          <w:bCs/>
          <w:color w:val="333333"/>
          <w:sz w:val="22"/>
          <w:szCs w:val="22"/>
        </w:rPr>
        <w:t xml:space="preserve"> merge.</w:t>
      </w:r>
    </w:p>
    <w:p w14:paraId="1DF80CF9" w14:textId="73C1D817" w:rsidR="00BF449F" w:rsidRPr="00F15F5C" w:rsidRDefault="00BF449F" w:rsidP="00432F5B">
      <w:pPr>
        <w:rPr>
          <w:rFonts w:asciiTheme="majorHAnsi" w:hAnsiTheme="majorHAnsi"/>
          <w:b/>
          <w:bCs/>
          <w:sz w:val="22"/>
          <w:szCs w:val="22"/>
        </w:rPr>
      </w:pPr>
      <w:r w:rsidRPr="00F15F5C">
        <w:rPr>
          <w:rFonts w:asciiTheme="majorHAnsi" w:hAnsiTheme="majorHAnsi"/>
          <w:color w:val="333333"/>
          <w:sz w:val="22"/>
          <w:szCs w:val="22"/>
        </w:rPr>
        <w:br/>
      </w:r>
      <w:r w:rsidRPr="00F15F5C">
        <w:rPr>
          <w:rFonts w:asciiTheme="majorHAnsi" w:hAnsiTheme="majorHAnsi"/>
          <w:color w:val="333333"/>
          <w:sz w:val="22"/>
          <w:szCs w:val="22"/>
        </w:rPr>
        <w:br/>
        <w:t xml:space="preserve">You can do a </w:t>
      </w:r>
      <w:proofErr w:type="spellStart"/>
      <w:r w:rsidRPr="00F15F5C">
        <w:rPr>
          <w:rFonts w:asciiTheme="majorHAnsi" w:hAnsiTheme="majorHAnsi"/>
          <w:color w:val="333333"/>
          <w:sz w:val="22"/>
          <w:szCs w:val="22"/>
        </w:rPr>
        <w:t>git</w:t>
      </w:r>
      <w:proofErr w:type="spellEnd"/>
      <w:r w:rsidRPr="00F15F5C">
        <w:rPr>
          <w:rFonts w:asciiTheme="majorHAnsi" w:hAnsiTheme="majorHAnsi"/>
          <w:color w:val="333333"/>
          <w:sz w:val="22"/>
          <w:szCs w:val="22"/>
        </w:rPr>
        <w:t xml:space="preserve"> fetch at any time to update your remote-tracking branches under refs/remotes/&lt;remote&gt;/. This operation never changes any of your own local branches under refs/heads, and is safe to do without changing your working copy.</w:t>
      </w:r>
      <w:r w:rsidRPr="00F15F5C">
        <w:rPr>
          <w:rStyle w:val="apple-converted-space"/>
          <w:rFonts w:asciiTheme="majorHAnsi" w:hAnsiTheme="majorHAnsi"/>
          <w:color w:val="333333"/>
          <w:sz w:val="22"/>
          <w:szCs w:val="22"/>
        </w:rPr>
        <w:t> </w:t>
      </w:r>
      <w:r w:rsidRPr="00F15F5C">
        <w:rPr>
          <w:rFonts w:asciiTheme="majorHAnsi" w:hAnsiTheme="majorHAnsi"/>
          <w:color w:val="333333"/>
          <w:sz w:val="22"/>
          <w:szCs w:val="22"/>
        </w:rPr>
        <w:br/>
      </w:r>
      <w:r w:rsidRPr="00F15F5C">
        <w:rPr>
          <w:rFonts w:asciiTheme="majorHAnsi" w:hAnsiTheme="majorHAnsi"/>
          <w:color w:val="333333"/>
          <w:sz w:val="22"/>
          <w:szCs w:val="22"/>
        </w:rPr>
        <w:br/>
        <w:t xml:space="preserve">I have even heard of people running </w:t>
      </w:r>
      <w:proofErr w:type="spellStart"/>
      <w:r w:rsidRPr="00F15F5C">
        <w:rPr>
          <w:rFonts w:asciiTheme="majorHAnsi" w:hAnsiTheme="majorHAnsi"/>
          <w:color w:val="333333"/>
          <w:sz w:val="22"/>
          <w:szCs w:val="22"/>
        </w:rPr>
        <w:t>git</w:t>
      </w:r>
      <w:proofErr w:type="spellEnd"/>
      <w:r w:rsidRPr="00F15F5C">
        <w:rPr>
          <w:rFonts w:asciiTheme="majorHAnsi" w:hAnsiTheme="majorHAnsi"/>
          <w:color w:val="333333"/>
          <w:sz w:val="22"/>
          <w:szCs w:val="22"/>
        </w:rPr>
        <w:t xml:space="preserve"> fetch periodically in a </w:t>
      </w:r>
      <w:proofErr w:type="spellStart"/>
      <w:r w:rsidRPr="00F15F5C">
        <w:rPr>
          <w:rFonts w:asciiTheme="majorHAnsi" w:hAnsiTheme="majorHAnsi"/>
          <w:color w:val="333333"/>
          <w:sz w:val="22"/>
          <w:szCs w:val="22"/>
        </w:rPr>
        <w:t>cron</w:t>
      </w:r>
      <w:proofErr w:type="spellEnd"/>
      <w:r w:rsidRPr="00F15F5C">
        <w:rPr>
          <w:rFonts w:asciiTheme="majorHAnsi" w:hAnsiTheme="majorHAnsi"/>
          <w:color w:val="333333"/>
          <w:sz w:val="22"/>
          <w:szCs w:val="22"/>
        </w:rPr>
        <w:t xml:space="preserve"> job in the background (although I wouldn't recommend doing this).</w:t>
      </w:r>
      <w:r w:rsidRPr="00F15F5C">
        <w:rPr>
          <w:rFonts w:asciiTheme="majorHAnsi" w:hAnsiTheme="majorHAnsi"/>
          <w:color w:val="333333"/>
          <w:sz w:val="22"/>
          <w:szCs w:val="22"/>
        </w:rPr>
        <w:br/>
      </w:r>
      <w:r w:rsidRPr="00F15F5C">
        <w:rPr>
          <w:rFonts w:asciiTheme="majorHAnsi" w:hAnsiTheme="majorHAnsi"/>
          <w:color w:val="333333"/>
          <w:sz w:val="22"/>
          <w:szCs w:val="22"/>
        </w:rPr>
        <w:br/>
      </w:r>
      <w:r w:rsidRPr="00F15F5C">
        <w:rPr>
          <w:rFonts w:asciiTheme="majorHAnsi" w:hAnsiTheme="majorHAnsi"/>
          <w:color w:val="333333"/>
          <w:sz w:val="22"/>
          <w:szCs w:val="22"/>
        </w:rPr>
        <w:br/>
        <w:t xml:space="preserve">A </w:t>
      </w:r>
      <w:proofErr w:type="spellStart"/>
      <w:r w:rsidRPr="00F15F5C">
        <w:rPr>
          <w:rFonts w:asciiTheme="majorHAnsi" w:hAnsiTheme="majorHAnsi"/>
          <w:color w:val="333333"/>
          <w:sz w:val="22"/>
          <w:szCs w:val="22"/>
        </w:rPr>
        <w:t>git</w:t>
      </w:r>
      <w:proofErr w:type="spellEnd"/>
      <w:r w:rsidRPr="00F15F5C">
        <w:rPr>
          <w:rFonts w:asciiTheme="majorHAnsi" w:hAnsiTheme="majorHAnsi"/>
          <w:color w:val="333333"/>
          <w:sz w:val="22"/>
          <w:szCs w:val="22"/>
        </w:rPr>
        <w:t xml:space="preserve"> pull is what you would do to bring a local branch up-to-date with its remote version, while also updating your other remote-tracking branches.</w:t>
      </w:r>
    </w:p>
    <w:p w14:paraId="3AB18E65" w14:textId="77777777" w:rsidR="00432F5B" w:rsidRPr="00F15F5C" w:rsidRDefault="00432F5B" w:rsidP="00432F5B">
      <w:pPr>
        <w:rPr>
          <w:rFonts w:asciiTheme="majorHAnsi" w:hAnsiTheme="majorHAnsi"/>
          <w:b/>
          <w:bCs/>
          <w:sz w:val="22"/>
          <w:szCs w:val="22"/>
        </w:rPr>
      </w:pPr>
    </w:p>
    <w:p w14:paraId="48B07FA6" w14:textId="77777777" w:rsidR="00432F5B" w:rsidRPr="00F15F5C" w:rsidRDefault="00432F5B" w:rsidP="00432F5B">
      <w:pPr>
        <w:rPr>
          <w:rFonts w:asciiTheme="majorHAnsi" w:hAnsiTheme="majorHAnsi"/>
          <w:b/>
          <w:bCs/>
          <w:sz w:val="22"/>
          <w:szCs w:val="22"/>
        </w:rPr>
      </w:pPr>
    </w:p>
    <w:p w14:paraId="361DDDAB"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Question: How do you rename the local branch?</w:t>
      </w:r>
    </w:p>
    <w:p w14:paraId="1B136529" w14:textId="77777777" w:rsidR="00432F5B" w:rsidRPr="00F15F5C" w:rsidRDefault="00432F5B" w:rsidP="00432F5B">
      <w:pPr>
        <w:rPr>
          <w:rFonts w:asciiTheme="majorHAnsi" w:hAnsiTheme="majorHAnsi"/>
          <w:b/>
          <w:bCs/>
          <w:sz w:val="22"/>
          <w:szCs w:val="22"/>
        </w:rPr>
      </w:pPr>
    </w:p>
    <w:p w14:paraId="24C3CCD0" w14:textId="77777777" w:rsidR="00BF449F" w:rsidRPr="00BF449F" w:rsidRDefault="00BF449F" w:rsidP="00BF449F">
      <w:pPr>
        <w:shd w:val="clear" w:color="auto" w:fill="FFFFFF"/>
        <w:spacing w:after="240" w:line="293" w:lineRule="atLeast"/>
        <w:rPr>
          <w:rFonts w:asciiTheme="majorHAnsi" w:eastAsia="Times New Roman" w:hAnsiTheme="majorHAnsi" w:cs="Arial"/>
          <w:color w:val="242729"/>
          <w:sz w:val="22"/>
          <w:szCs w:val="22"/>
        </w:rPr>
      </w:pPr>
      <w:r w:rsidRPr="00BF449F">
        <w:rPr>
          <w:rFonts w:asciiTheme="majorHAnsi" w:eastAsia="Times New Roman" w:hAnsiTheme="majorHAnsi" w:cs="Arial"/>
          <w:color w:val="242729"/>
          <w:sz w:val="22"/>
          <w:szCs w:val="22"/>
        </w:rPr>
        <w:t xml:space="preserve">If you want to rename a branch while pointed to any branch, </w:t>
      </w:r>
      <w:proofErr w:type="gramStart"/>
      <w:r w:rsidRPr="00BF449F">
        <w:rPr>
          <w:rFonts w:asciiTheme="majorHAnsi" w:eastAsia="Times New Roman" w:hAnsiTheme="majorHAnsi" w:cs="Arial"/>
          <w:color w:val="242729"/>
          <w:sz w:val="22"/>
          <w:szCs w:val="22"/>
        </w:rPr>
        <w:t>do :</w:t>
      </w:r>
      <w:proofErr w:type="gramEnd"/>
    </w:p>
    <w:p w14:paraId="069513FE" w14:textId="77777777" w:rsidR="00BF449F" w:rsidRPr="00F15F5C" w:rsidRDefault="00BF449F" w:rsidP="00BF44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branch -m &lt;</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oldname</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&gt; &lt;</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newname</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&gt;</w:t>
      </w:r>
    </w:p>
    <w:p w14:paraId="202CB53E" w14:textId="77777777" w:rsidR="00BF449F" w:rsidRPr="00BF449F" w:rsidRDefault="00BF449F" w:rsidP="00BF449F">
      <w:pPr>
        <w:shd w:val="clear" w:color="auto" w:fill="FFFFFF"/>
        <w:spacing w:after="240" w:line="293" w:lineRule="atLeast"/>
        <w:rPr>
          <w:rFonts w:asciiTheme="majorHAnsi" w:eastAsia="Times New Roman" w:hAnsiTheme="majorHAnsi" w:cs="Arial"/>
          <w:color w:val="242729"/>
          <w:sz w:val="22"/>
          <w:szCs w:val="22"/>
        </w:rPr>
      </w:pPr>
      <w:r w:rsidRPr="00BF449F">
        <w:rPr>
          <w:rFonts w:asciiTheme="majorHAnsi" w:eastAsia="Times New Roman" w:hAnsiTheme="majorHAnsi" w:cs="Arial"/>
          <w:color w:val="242729"/>
          <w:sz w:val="22"/>
          <w:szCs w:val="22"/>
        </w:rPr>
        <w:t>If you want to rename the current branch, you can do:</w:t>
      </w:r>
    </w:p>
    <w:p w14:paraId="6E31C750" w14:textId="77777777" w:rsidR="00BF449F" w:rsidRPr="00BF449F" w:rsidRDefault="00BF449F" w:rsidP="00BF449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branch -m &lt;</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newname</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&gt;</w:t>
      </w:r>
    </w:p>
    <w:p w14:paraId="75B22A03" w14:textId="77777777" w:rsidR="00BF449F" w:rsidRPr="00F15F5C" w:rsidRDefault="00BF449F" w:rsidP="00432F5B">
      <w:pPr>
        <w:rPr>
          <w:rFonts w:asciiTheme="majorHAnsi" w:hAnsiTheme="majorHAnsi"/>
          <w:b/>
          <w:bCs/>
          <w:sz w:val="22"/>
          <w:szCs w:val="22"/>
        </w:rPr>
      </w:pPr>
    </w:p>
    <w:p w14:paraId="06B84652" w14:textId="35779CFB" w:rsidR="00BF449F" w:rsidRPr="00F15F5C" w:rsidRDefault="00BF449F" w:rsidP="00432F5B">
      <w:pPr>
        <w:rPr>
          <w:rFonts w:asciiTheme="majorHAnsi" w:hAnsiTheme="majorHAnsi"/>
          <w:b/>
          <w:bCs/>
          <w:sz w:val="22"/>
          <w:szCs w:val="22"/>
        </w:rPr>
      </w:pPr>
      <w:r w:rsidRPr="00F15F5C">
        <w:rPr>
          <w:rFonts w:asciiTheme="majorHAnsi" w:hAnsiTheme="majorHAnsi"/>
          <w:b/>
          <w:bCs/>
          <w:sz w:val="22"/>
          <w:szCs w:val="22"/>
        </w:rPr>
        <w:t>For Detailed answer:</w:t>
      </w:r>
    </w:p>
    <w:p w14:paraId="5A9779F0" w14:textId="77777777" w:rsidR="00BF449F" w:rsidRPr="00BF449F" w:rsidRDefault="00BF449F" w:rsidP="00BF449F">
      <w:pPr>
        <w:shd w:val="clear" w:color="auto" w:fill="FFFFFF"/>
        <w:spacing w:after="404" w:line="480" w:lineRule="atLeast"/>
        <w:textAlignment w:val="baseline"/>
        <w:rPr>
          <w:rFonts w:asciiTheme="majorHAnsi" w:eastAsia="Times New Roman" w:hAnsiTheme="majorHAnsi" w:cs="Times New Roman"/>
          <w:color w:val="333333"/>
          <w:sz w:val="22"/>
          <w:szCs w:val="22"/>
        </w:rPr>
      </w:pPr>
      <w:r w:rsidRPr="00BF449F">
        <w:rPr>
          <w:rFonts w:asciiTheme="majorHAnsi" w:eastAsia="Times New Roman" w:hAnsiTheme="majorHAnsi" w:cs="Times New Roman"/>
          <w:color w:val="333333"/>
          <w:sz w:val="22"/>
          <w:szCs w:val="22"/>
        </w:rPr>
        <w:lastRenderedPageBreak/>
        <w:t>If you have named a branch incorrectly AND pushed this to the remote repository follow these steps before any other developers get a chance to jump on you and give you shit for not correctly following naming conventions.</w:t>
      </w:r>
    </w:p>
    <w:p w14:paraId="002DE580" w14:textId="77777777" w:rsidR="00BF449F" w:rsidRPr="00BF449F" w:rsidRDefault="00BF449F" w:rsidP="00BF449F">
      <w:pPr>
        <w:shd w:val="clear" w:color="auto" w:fill="FFFFFF"/>
        <w:spacing w:line="480" w:lineRule="atLeast"/>
        <w:textAlignment w:val="baseline"/>
        <w:rPr>
          <w:rFonts w:asciiTheme="majorHAnsi" w:eastAsia="Times New Roman" w:hAnsiTheme="majorHAnsi" w:cs="Times New Roman"/>
          <w:color w:val="333333"/>
          <w:sz w:val="22"/>
          <w:szCs w:val="22"/>
        </w:rPr>
      </w:pPr>
      <w:r w:rsidRPr="00F15F5C">
        <w:rPr>
          <w:rFonts w:asciiTheme="majorHAnsi" w:eastAsia="Times New Roman" w:hAnsiTheme="majorHAnsi" w:cs="Times New Roman"/>
          <w:b/>
          <w:bCs/>
          <w:color w:val="333333"/>
          <w:sz w:val="22"/>
          <w:szCs w:val="22"/>
          <w:bdr w:val="none" w:sz="0" w:space="0" w:color="auto" w:frame="1"/>
        </w:rPr>
        <w:t>1. Rename your local branch.</w:t>
      </w:r>
      <w:r w:rsidRPr="00BF449F">
        <w:rPr>
          <w:rFonts w:asciiTheme="majorHAnsi" w:eastAsia="Times New Roman" w:hAnsiTheme="majorHAnsi" w:cs="Times New Roman"/>
          <w:color w:val="333333"/>
          <w:sz w:val="22"/>
          <w:szCs w:val="22"/>
        </w:rPr>
        <w:br/>
        <w:t>If you are on the branch you want to rename:</w:t>
      </w:r>
    </w:p>
    <w:tbl>
      <w:tblPr>
        <w:tblW w:w="8910" w:type="dxa"/>
        <w:tblCellSpacing w:w="0" w:type="dxa"/>
        <w:tblCellMar>
          <w:left w:w="0" w:type="dxa"/>
          <w:right w:w="0" w:type="dxa"/>
        </w:tblCellMar>
        <w:tblLook w:val="04A0" w:firstRow="1" w:lastRow="0" w:firstColumn="1" w:lastColumn="0" w:noHBand="0" w:noVBand="1"/>
      </w:tblPr>
      <w:tblGrid>
        <w:gridCol w:w="630"/>
        <w:gridCol w:w="8280"/>
      </w:tblGrid>
      <w:tr w:rsidR="00BF449F" w:rsidRPr="00BF449F" w14:paraId="0EC0355D" w14:textId="77777777" w:rsidTr="00BF449F">
        <w:trPr>
          <w:tblCellSpacing w:w="0" w:type="dxa"/>
        </w:trPr>
        <w:tc>
          <w:tcPr>
            <w:tcW w:w="0" w:type="auto"/>
            <w:vAlign w:val="center"/>
            <w:hideMark/>
          </w:tcPr>
          <w:p w14:paraId="7BCA15E5" w14:textId="77777777" w:rsidR="00BF449F" w:rsidRPr="00BF449F" w:rsidRDefault="00BF449F" w:rsidP="00BF449F">
            <w:pPr>
              <w:rPr>
                <w:rFonts w:asciiTheme="majorHAnsi" w:eastAsia="Times New Roman" w:hAnsiTheme="majorHAnsi" w:cs="Times New Roman"/>
                <w:sz w:val="22"/>
                <w:szCs w:val="22"/>
              </w:rPr>
            </w:pPr>
            <w:r w:rsidRPr="00BF449F">
              <w:rPr>
                <w:rFonts w:asciiTheme="majorHAnsi" w:eastAsia="Times New Roman" w:hAnsiTheme="majorHAnsi" w:cs="Times New Roman"/>
                <w:sz w:val="22"/>
                <w:szCs w:val="22"/>
              </w:rPr>
              <w:t>1</w:t>
            </w:r>
          </w:p>
        </w:tc>
        <w:tc>
          <w:tcPr>
            <w:tcW w:w="8280" w:type="dxa"/>
            <w:vAlign w:val="center"/>
            <w:hideMark/>
          </w:tcPr>
          <w:p w14:paraId="12B6ED74" w14:textId="77777777" w:rsidR="00BF449F" w:rsidRPr="00BF449F" w:rsidRDefault="00BF449F" w:rsidP="00BF449F">
            <w:pPr>
              <w:rPr>
                <w:rFonts w:asciiTheme="majorHAnsi" w:eastAsia="Times New Roman" w:hAnsiTheme="majorHAnsi" w:cs="Times New Roman"/>
                <w:sz w:val="22"/>
                <w:szCs w:val="22"/>
              </w:rPr>
            </w:pPr>
            <w:proofErr w:type="spellStart"/>
            <w:r w:rsidRPr="00F15F5C">
              <w:rPr>
                <w:rFonts w:asciiTheme="majorHAnsi" w:eastAsia="Times New Roman" w:hAnsiTheme="majorHAnsi" w:cs="Courier New"/>
                <w:sz w:val="22"/>
                <w:szCs w:val="22"/>
              </w:rPr>
              <w:t>git</w:t>
            </w:r>
            <w:proofErr w:type="spellEnd"/>
            <w:r w:rsidRPr="00F15F5C">
              <w:rPr>
                <w:rFonts w:asciiTheme="majorHAnsi" w:eastAsia="Times New Roman" w:hAnsiTheme="majorHAnsi" w:cs="Courier New"/>
                <w:sz w:val="22"/>
                <w:szCs w:val="22"/>
              </w:rPr>
              <w:t xml:space="preserve"> branch -m new-name</w:t>
            </w:r>
          </w:p>
        </w:tc>
      </w:tr>
    </w:tbl>
    <w:p w14:paraId="7ECBE96D" w14:textId="77777777" w:rsidR="00BF449F" w:rsidRPr="00BF449F" w:rsidRDefault="00BF449F" w:rsidP="00BF449F">
      <w:pPr>
        <w:shd w:val="clear" w:color="auto" w:fill="FFFFFF"/>
        <w:spacing w:after="404" w:line="480" w:lineRule="atLeast"/>
        <w:textAlignment w:val="baseline"/>
        <w:rPr>
          <w:rFonts w:asciiTheme="majorHAnsi" w:eastAsia="Times New Roman" w:hAnsiTheme="majorHAnsi" w:cs="Times New Roman"/>
          <w:color w:val="333333"/>
          <w:sz w:val="22"/>
          <w:szCs w:val="22"/>
        </w:rPr>
      </w:pPr>
      <w:r w:rsidRPr="00BF449F">
        <w:rPr>
          <w:rFonts w:asciiTheme="majorHAnsi" w:eastAsia="Times New Roman" w:hAnsiTheme="majorHAnsi" w:cs="Times New Roman"/>
          <w:color w:val="333333"/>
          <w:sz w:val="22"/>
          <w:szCs w:val="22"/>
        </w:rPr>
        <w:t>If you are on a different branch:</w:t>
      </w:r>
    </w:p>
    <w:tbl>
      <w:tblPr>
        <w:tblW w:w="8910" w:type="dxa"/>
        <w:tblCellSpacing w:w="0" w:type="dxa"/>
        <w:tblCellMar>
          <w:left w:w="0" w:type="dxa"/>
          <w:right w:w="0" w:type="dxa"/>
        </w:tblCellMar>
        <w:tblLook w:val="04A0" w:firstRow="1" w:lastRow="0" w:firstColumn="1" w:lastColumn="0" w:noHBand="0" w:noVBand="1"/>
      </w:tblPr>
      <w:tblGrid>
        <w:gridCol w:w="630"/>
        <w:gridCol w:w="8280"/>
      </w:tblGrid>
      <w:tr w:rsidR="00BF449F" w:rsidRPr="00BF449F" w14:paraId="454A86D8" w14:textId="77777777" w:rsidTr="00BF449F">
        <w:trPr>
          <w:tblCellSpacing w:w="0" w:type="dxa"/>
        </w:trPr>
        <w:tc>
          <w:tcPr>
            <w:tcW w:w="0" w:type="auto"/>
            <w:vAlign w:val="center"/>
            <w:hideMark/>
          </w:tcPr>
          <w:p w14:paraId="6FC70716" w14:textId="77777777" w:rsidR="00BF449F" w:rsidRPr="00BF449F" w:rsidRDefault="00BF449F" w:rsidP="00BF449F">
            <w:pPr>
              <w:rPr>
                <w:rFonts w:asciiTheme="majorHAnsi" w:eastAsia="Times New Roman" w:hAnsiTheme="majorHAnsi" w:cs="Times New Roman"/>
                <w:sz w:val="22"/>
                <w:szCs w:val="22"/>
              </w:rPr>
            </w:pPr>
            <w:r w:rsidRPr="00BF449F">
              <w:rPr>
                <w:rFonts w:asciiTheme="majorHAnsi" w:eastAsia="Times New Roman" w:hAnsiTheme="majorHAnsi" w:cs="Times New Roman"/>
                <w:sz w:val="22"/>
                <w:szCs w:val="22"/>
              </w:rPr>
              <w:t>1</w:t>
            </w:r>
          </w:p>
        </w:tc>
        <w:tc>
          <w:tcPr>
            <w:tcW w:w="8280" w:type="dxa"/>
            <w:vAlign w:val="center"/>
            <w:hideMark/>
          </w:tcPr>
          <w:p w14:paraId="4167C703" w14:textId="77777777" w:rsidR="00BF449F" w:rsidRPr="00BF449F" w:rsidRDefault="00BF449F" w:rsidP="00BF449F">
            <w:pPr>
              <w:rPr>
                <w:rFonts w:asciiTheme="majorHAnsi" w:eastAsia="Times New Roman" w:hAnsiTheme="majorHAnsi" w:cs="Times New Roman"/>
                <w:sz w:val="22"/>
                <w:szCs w:val="22"/>
              </w:rPr>
            </w:pPr>
            <w:proofErr w:type="spellStart"/>
            <w:r w:rsidRPr="00F15F5C">
              <w:rPr>
                <w:rFonts w:asciiTheme="majorHAnsi" w:eastAsia="Times New Roman" w:hAnsiTheme="majorHAnsi" w:cs="Courier New"/>
                <w:sz w:val="22"/>
                <w:szCs w:val="22"/>
              </w:rPr>
              <w:t>git</w:t>
            </w:r>
            <w:proofErr w:type="spellEnd"/>
            <w:r w:rsidRPr="00F15F5C">
              <w:rPr>
                <w:rFonts w:asciiTheme="majorHAnsi" w:eastAsia="Times New Roman" w:hAnsiTheme="majorHAnsi" w:cs="Courier New"/>
                <w:sz w:val="22"/>
                <w:szCs w:val="22"/>
              </w:rPr>
              <w:t xml:space="preserve"> branch -m old-name new-name</w:t>
            </w:r>
          </w:p>
        </w:tc>
      </w:tr>
    </w:tbl>
    <w:p w14:paraId="5723F49E" w14:textId="77777777" w:rsidR="00BF449F" w:rsidRPr="00BF449F" w:rsidRDefault="00BF449F" w:rsidP="00BF449F">
      <w:pPr>
        <w:shd w:val="clear" w:color="auto" w:fill="FFFFFF"/>
        <w:spacing w:line="480" w:lineRule="atLeast"/>
        <w:textAlignment w:val="baseline"/>
        <w:rPr>
          <w:rFonts w:asciiTheme="majorHAnsi" w:eastAsia="Times New Roman" w:hAnsiTheme="majorHAnsi" w:cs="Times New Roman"/>
          <w:color w:val="333333"/>
          <w:sz w:val="22"/>
          <w:szCs w:val="22"/>
        </w:rPr>
      </w:pPr>
      <w:r w:rsidRPr="00F15F5C">
        <w:rPr>
          <w:rFonts w:asciiTheme="majorHAnsi" w:eastAsia="Times New Roman" w:hAnsiTheme="majorHAnsi" w:cs="Times New Roman"/>
          <w:b/>
          <w:bCs/>
          <w:color w:val="333333"/>
          <w:sz w:val="22"/>
          <w:szCs w:val="22"/>
          <w:bdr w:val="none" w:sz="0" w:space="0" w:color="auto" w:frame="1"/>
        </w:rPr>
        <w:t>2. Delete the old-name remote branch and push the new-name local branch.</w:t>
      </w:r>
    </w:p>
    <w:tbl>
      <w:tblPr>
        <w:tblW w:w="8910" w:type="dxa"/>
        <w:tblCellSpacing w:w="0" w:type="dxa"/>
        <w:tblCellMar>
          <w:left w:w="0" w:type="dxa"/>
          <w:right w:w="0" w:type="dxa"/>
        </w:tblCellMar>
        <w:tblLook w:val="04A0" w:firstRow="1" w:lastRow="0" w:firstColumn="1" w:lastColumn="0" w:noHBand="0" w:noVBand="1"/>
      </w:tblPr>
      <w:tblGrid>
        <w:gridCol w:w="630"/>
        <w:gridCol w:w="8280"/>
      </w:tblGrid>
      <w:tr w:rsidR="00BF449F" w:rsidRPr="00BF449F" w14:paraId="12DB49E0" w14:textId="77777777" w:rsidTr="00BF449F">
        <w:trPr>
          <w:tblCellSpacing w:w="0" w:type="dxa"/>
        </w:trPr>
        <w:tc>
          <w:tcPr>
            <w:tcW w:w="0" w:type="auto"/>
            <w:vAlign w:val="center"/>
            <w:hideMark/>
          </w:tcPr>
          <w:p w14:paraId="196C3DAC" w14:textId="77777777" w:rsidR="00BF449F" w:rsidRPr="00BF449F" w:rsidRDefault="00BF449F" w:rsidP="00BF449F">
            <w:pPr>
              <w:rPr>
                <w:rFonts w:asciiTheme="majorHAnsi" w:eastAsia="Times New Roman" w:hAnsiTheme="majorHAnsi" w:cs="Times New Roman"/>
                <w:sz w:val="22"/>
                <w:szCs w:val="22"/>
              </w:rPr>
            </w:pPr>
            <w:r w:rsidRPr="00BF449F">
              <w:rPr>
                <w:rFonts w:asciiTheme="majorHAnsi" w:eastAsia="Times New Roman" w:hAnsiTheme="majorHAnsi" w:cs="Times New Roman"/>
                <w:sz w:val="22"/>
                <w:szCs w:val="22"/>
              </w:rPr>
              <w:t>1</w:t>
            </w:r>
          </w:p>
        </w:tc>
        <w:tc>
          <w:tcPr>
            <w:tcW w:w="8280" w:type="dxa"/>
            <w:vAlign w:val="center"/>
            <w:hideMark/>
          </w:tcPr>
          <w:p w14:paraId="6886B504" w14:textId="77777777" w:rsidR="00BF449F" w:rsidRPr="00BF449F" w:rsidRDefault="00BF449F" w:rsidP="00BF449F">
            <w:pPr>
              <w:rPr>
                <w:rFonts w:asciiTheme="majorHAnsi" w:eastAsia="Times New Roman" w:hAnsiTheme="majorHAnsi" w:cs="Times New Roman"/>
                <w:sz w:val="22"/>
                <w:szCs w:val="22"/>
              </w:rPr>
            </w:pPr>
            <w:proofErr w:type="spellStart"/>
            <w:r w:rsidRPr="00F15F5C">
              <w:rPr>
                <w:rFonts w:asciiTheme="majorHAnsi" w:eastAsia="Times New Roman" w:hAnsiTheme="majorHAnsi" w:cs="Courier New"/>
                <w:sz w:val="22"/>
                <w:szCs w:val="22"/>
              </w:rPr>
              <w:t>git</w:t>
            </w:r>
            <w:proofErr w:type="spellEnd"/>
            <w:r w:rsidRPr="00F15F5C">
              <w:rPr>
                <w:rFonts w:asciiTheme="majorHAnsi" w:eastAsia="Times New Roman" w:hAnsiTheme="majorHAnsi" w:cs="Courier New"/>
                <w:sz w:val="22"/>
                <w:szCs w:val="22"/>
              </w:rPr>
              <w:t xml:space="preserve"> push origin :old-name new-name</w:t>
            </w:r>
          </w:p>
        </w:tc>
      </w:tr>
    </w:tbl>
    <w:p w14:paraId="01ADCDAD" w14:textId="77777777" w:rsidR="00BF449F" w:rsidRPr="00BF449F" w:rsidRDefault="00BF449F" w:rsidP="00BF449F">
      <w:pPr>
        <w:shd w:val="clear" w:color="auto" w:fill="FFFFFF"/>
        <w:spacing w:line="480" w:lineRule="atLeast"/>
        <w:textAlignment w:val="baseline"/>
        <w:rPr>
          <w:rFonts w:asciiTheme="majorHAnsi" w:eastAsia="Times New Roman" w:hAnsiTheme="majorHAnsi" w:cs="Times New Roman"/>
          <w:color w:val="333333"/>
          <w:sz w:val="22"/>
          <w:szCs w:val="22"/>
        </w:rPr>
      </w:pPr>
      <w:r w:rsidRPr="00F15F5C">
        <w:rPr>
          <w:rFonts w:asciiTheme="majorHAnsi" w:eastAsia="Times New Roman" w:hAnsiTheme="majorHAnsi" w:cs="Times New Roman"/>
          <w:b/>
          <w:bCs/>
          <w:color w:val="333333"/>
          <w:sz w:val="22"/>
          <w:szCs w:val="22"/>
          <w:bdr w:val="none" w:sz="0" w:space="0" w:color="auto" w:frame="1"/>
        </w:rPr>
        <w:t>3. Reset the upstream branch for the new-name local branch.</w:t>
      </w:r>
      <w:r w:rsidRPr="00BF449F">
        <w:rPr>
          <w:rFonts w:asciiTheme="majorHAnsi" w:eastAsia="Times New Roman" w:hAnsiTheme="majorHAnsi" w:cs="Times New Roman"/>
          <w:color w:val="333333"/>
          <w:sz w:val="22"/>
          <w:szCs w:val="22"/>
        </w:rPr>
        <w:br/>
        <w:t>Switch to the branch and then:</w:t>
      </w:r>
    </w:p>
    <w:tbl>
      <w:tblPr>
        <w:tblW w:w="8910" w:type="dxa"/>
        <w:tblCellSpacing w:w="0" w:type="dxa"/>
        <w:tblCellMar>
          <w:left w:w="0" w:type="dxa"/>
          <w:right w:w="0" w:type="dxa"/>
        </w:tblCellMar>
        <w:tblLook w:val="04A0" w:firstRow="1" w:lastRow="0" w:firstColumn="1" w:lastColumn="0" w:noHBand="0" w:noVBand="1"/>
      </w:tblPr>
      <w:tblGrid>
        <w:gridCol w:w="630"/>
        <w:gridCol w:w="8280"/>
      </w:tblGrid>
      <w:tr w:rsidR="00BF449F" w:rsidRPr="00BF449F" w14:paraId="63268E31" w14:textId="77777777" w:rsidTr="00BF449F">
        <w:trPr>
          <w:tblCellSpacing w:w="0" w:type="dxa"/>
        </w:trPr>
        <w:tc>
          <w:tcPr>
            <w:tcW w:w="0" w:type="auto"/>
            <w:vAlign w:val="center"/>
            <w:hideMark/>
          </w:tcPr>
          <w:p w14:paraId="03B81B47" w14:textId="77777777" w:rsidR="00BF449F" w:rsidRPr="00BF449F" w:rsidRDefault="00BF449F" w:rsidP="00BF449F">
            <w:pPr>
              <w:rPr>
                <w:rFonts w:asciiTheme="majorHAnsi" w:eastAsia="Times New Roman" w:hAnsiTheme="majorHAnsi" w:cs="Times New Roman"/>
                <w:sz w:val="22"/>
                <w:szCs w:val="22"/>
              </w:rPr>
            </w:pPr>
            <w:r w:rsidRPr="00BF449F">
              <w:rPr>
                <w:rFonts w:asciiTheme="majorHAnsi" w:eastAsia="Times New Roman" w:hAnsiTheme="majorHAnsi" w:cs="Times New Roman"/>
                <w:sz w:val="22"/>
                <w:szCs w:val="22"/>
              </w:rPr>
              <w:t>1</w:t>
            </w:r>
          </w:p>
        </w:tc>
        <w:tc>
          <w:tcPr>
            <w:tcW w:w="8280" w:type="dxa"/>
            <w:vAlign w:val="center"/>
            <w:hideMark/>
          </w:tcPr>
          <w:p w14:paraId="48FB1377" w14:textId="77777777" w:rsidR="00BF449F" w:rsidRPr="00BF449F" w:rsidRDefault="00BF449F" w:rsidP="00BF449F">
            <w:pPr>
              <w:rPr>
                <w:rFonts w:asciiTheme="majorHAnsi" w:eastAsia="Times New Roman" w:hAnsiTheme="majorHAnsi" w:cs="Times New Roman"/>
                <w:sz w:val="22"/>
                <w:szCs w:val="22"/>
              </w:rPr>
            </w:pPr>
            <w:proofErr w:type="spellStart"/>
            <w:r w:rsidRPr="00F15F5C">
              <w:rPr>
                <w:rFonts w:asciiTheme="majorHAnsi" w:eastAsia="Times New Roman" w:hAnsiTheme="majorHAnsi" w:cs="Courier New"/>
                <w:sz w:val="22"/>
                <w:szCs w:val="22"/>
              </w:rPr>
              <w:t>git</w:t>
            </w:r>
            <w:proofErr w:type="spellEnd"/>
            <w:r w:rsidRPr="00F15F5C">
              <w:rPr>
                <w:rFonts w:asciiTheme="majorHAnsi" w:eastAsia="Times New Roman" w:hAnsiTheme="majorHAnsi" w:cs="Courier New"/>
                <w:sz w:val="22"/>
                <w:szCs w:val="22"/>
              </w:rPr>
              <w:t xml:space="preserve"> push origin -u new-name</w:t>
            </w:r>
          </w:p>
        </w:tc>
      </w:tr>
    </w:tbl>
    <w:p w14:paraId="666E6DCF" w14:textId="77777777" w:rsidR="00BF449F" w:rsidRPr="00F15F5C" w:rsidRDefault="00BF449F" w:rsidP="00432F5B">
      <w:pPr>
        <w:rPr>
          <w:rFonts w:asciiTheme="majorHAnsi" w:hAnsiTheme="majorHAnsi"/>
          <w:b/>
          <w:bCs/>
          <w:sz w:val="22"/>
          <w:szCs w:val="22"/>
        </w:rPr>
      </w:pPr>
    </w:p>
    <w:p w14:paraId="521CA6BE" w14:textId="77777777" w:rsidR="00432F5B" w:rsidRPr="00F15F5C" w:rsidRDefault="00432F5B" w:rsidP="00432F5B">
      <w:pPr>
        <w:rPr>
          <w:rFonts w:asciiTheme="majorHAnsi" w:hAnsiTheme="majorHAnsi"/>
          <w:b/>
          <w:bCs/>
          <w:sz w:val="22"/>
          <w:szCs w:val="22"/>
        </w:rPr>
      </w:pPr>
    </w:p>
    <w:p w14:paraId="3035A07D" w14:textId="77777777" w:rsidR="00432F5B" w:rsidRPr="00F15F5C" w:rsidRDefault="00432F5B" w:rsidP="00432F5B">
      <w:pPr>
        <w:rPr>
          <w:rFonts w:asciiTheme="majorHAnsi" w:hAnsiTheme="majorHAnsi"/>
          <w:b/>
          <w:bCs/>
          <w:sz w:val="22"/>
          <w:szCs w:val="22"/>
        </w:rPr>
      </w:pPr>
    </w:p>
    <w:p w14:paraId="145AB09B"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do I remove local files (Not in Repo) from my current </w:t>
      </w:r>
      <w:proofErr w:type="spellStart"/>
      <w:proofErr w:type="gramStart"/>
      <w:r w:rsidRPr="00F15F5C">
        <w:rPr>
          <w:rFonts w:asciiTheme="majorHAnsi" w:hAnsiTheme="majorHAnsi"/>
          <w:b/>
          <w:bCs/>
          <w:sz w:val="22"/>
          <w:szCs w:val="22"/>
        </w:rPr>
        <w:t>Git</w:t>
      </w:r>
      <w:proofErr w:type="spellEnd"/>
      <w:proofErr w:type="gramEnd"/>
      <w:r w:rsidRPr="00F15F5C">
        <w:rPr>
          <w:rFonts w:asciiTheme="majorHAnsi" w:hAnsiTheme="majorHAnsi"/>
          <w:b/>
          <w:bCs/>
          <w:sz w:val="22"/>
          <w:szCs w:val="22"/>
        </w:rPr>
        <w:t xml:space="preserve"> </w:t>
      </w:r>
    </w:p>
    <w:p w14:paraId="70911DCF" w14:textId="77777777" w:rsidR="00BF449F" w:rsidRPr="00F15F5C" w:rsidRDefault="00BF449F" w:rsidP="00432F5B">
      <w:pPr>
        <w:rPr>
          <w:rFonts w:asciiTheme="majorHAnsi" w:hAnsiTheme="majorHAnsi"/>
          <w:b/>
          <w:bCs/>
          <w:sz w:val="22"/>
          <w:szCs w:val="22"/>
        </w:rPr>
      </w:pPr>
    </w:p>
    <w:p w14:paraId="34AE5B4D" w14:textId="64D5AD4C" w:rsidR="00BF449F" w:rsidRPr="00F15F5C" w:rsidRDefault="00BF449F" w:rsidP="00432F5B">
      <w:pPr>
        <w:rPr>
          <w:rFonts w:asciiTheme="majorHAnsi" w:hAnsiTheme="majorHAnsi"/>
          <w:b/>
          <w:bCs/>
          <w:sz w:val="22"/>
          <w:szCs w:val="22"/>
        </w:rPr>
      </w:pPr>
      <w:r w:rsidRPr="00F15F5C">
        <w:rPr>
          <w:rStyle w:val="HTMLCode"/>
          <w:rFonts w:asciiTheme="majorHAnsi" w:eastAsiaTheme="minorEastAsia" w:hAnsiTheme="majorHAnsi"/>
          <w:b/>
          <w:color w:val="242729"/>
          <w:sz w:val="22"/>
          <w:szCs w:val="22"/>
          <w:bdr w:val="none" w:sz="0" w:space="0" w:color="auto" w:frame="1"/>
          <w:shd w:val="clear" w:color="auto" w:fill="EFF0F1"/>
        </w:rPr>
        <w:t xml:space="preserve"> </w:t>
      </w:r>
      <w:proofErr w:type="spellStart"/>
      <w:r w:rsidRPr="00F15F5C">
        <w:rPr>
          <w:rStyle w:val="HTMLCode"/>
          <w:rFonts w:asciiTheme="majorHAnsi" w:eastAsiaTheme="minorEastAsia" w:hAnsiTheme="majorHAnsi"/>
          <w:b/>
          <w:color w:val="242729"/>
          <w:sz w:val="22"/>
          <w:szCs w:val="22"/>
          <w:bdr w:val="none" w:sz="0" w:space="0" w:color="auto" w:frame="1"/>
          <w:shd w:val="clear" w:color="auto" w:fill="EFF0F1"/>
        </w:rPr>
        <w:t>Git</w:t>
      </w:r>
      <w:proofErr w:type="spellEnd"/>
      <w:r w:rsidRPr="00F15F5C">
        <w:rPr>
          <w:rStyle w:val="HTMLCode"/>
          <w:rFonts w:asciiTheme="majorHAnsi" w:eastAsiaTheme="minorEastAsia" w:hAnsiTheme="majorHAnsi"/>
          <w:b/>
          <w:color w:val="242729"/>
          <w:sz w:val="22"/>
          <w:szCs w:val="22"/>
          <w:bdr w:val="none" w:sz="0" w:space="0" w:color="auto" w:frame="1"/>
          <w:shd w:val="clear" w:color="auto" w:fill="EFF0F1"/>
        </w:rPr>
        <w:t xml:space="preserve"> clean –f –d </w:t>
      </w:r>
      <w:r w:rsidRPr="00F15F5C">
        <w:rPr>
          <w:rFonts w:asciiTheme="majorHAnsi" w:hAnsiTheme="majorHAnsi" w:cs="Arial"/>
          <w:color w:val="242729"/>
          <w:sz w:val="22"/>
          <w:szCs w:val="22"/>
          <w:shd w:val="clear" w:color="auto" w:fill="FFFFFF"/>
        </w:rPr>
        <w:t>to be sure that also</w:t>
      </w:r>
      <w:r w:rsidRPr="00F15F5C">
        <w:rPr>
          <w:rStyle w:val="apple-converted-space"/>
          <w:rFonts w:asciiTheme="majorHAnsi" w:hAnsiTheme="majorHAnsi" w:cs="Arial"/>
          <w:color w:val="242729"/>
          <w:sz w:val="22"/>
          <w:szCs w:val="22"/>
          <w:shd w:val="clear" w:color="auto" w:fill="FFFFFF"/>
        </w:rPr>
        <w:t> </w:t>
      </w:r>
      <w:r w:rsidRPr="00F15F5C">
        <w:rPr>
          <w:rStyle w:val="Strong"/>
          <w:rFonts w:asciiTheme="majorHAnsi" w:hAnsiTheme="majorHAnsi" w:cs="Arial"/>
          <w:color w:val="242729"/>
          <w:sz w:val="22"/>
          <w:szCs w:val="22"/>
          <w:bdr w:val="none" w:sz="0" w:space="0" w:color="auto" w:frame="1"/>
          <w:shd w:val="clear" w:color="auto" w:fill="FFFFFF"/>
        </w:rPr>
        <w:t>directories</w:t>
      </w:r>
      <w:r w:rsidRPr="00F15F5C">
        <w:rPr>
          <w:rStyle w:val="apple-converted-space"/>
          <w:rFonts w:asciiTheme="majorHAnsi" w:hAnsiTheme="majorHAnsi" w:cs="Arial"/>
          <w:color w:val="242729"/>
          <w:sz w:val="22"/>
          <w:szCs w:val="22"/>
          <w:shd w:val="clear" w:color="auto" w:fill="FFFFFF"/>
        </w:rPr>
        <w:t> </w:t>
      </w:r>
      <w:r w:rsidRPr="00F15F5C">
        <w:rPr>
          <w:rFonts w:asciiTheme="majorHAnsi" w:hAnsiTheme="majorHAnsi" w:cs="Arial"/>
          <w:color w:val="242729"/>
          <w:sz w:val="22"/>
          <w:szCs w:val="22"/>
          <w:shd w:val="clear" w:color="auto" w:fill="FFFFFF"/>
        </w:rPr>
        <w:t xml:space="preserve">are gone! </w:t>
      </w:r>
      <w:proofErr w:type="gramStart"/>
      <w:r w:rsidRPr="00F15F5C">
        <w:rPr>
          <w:rFonts w:asciiTheme="majorHAnsi" w:hAnsiTheme="majorHAnsi" w:cs="Arial"/>
          <w:color w:val="242729"/>
          <w:sz w:val="22"/>
          <w:szCs w:val="22"/>
          <w:shd w:val="clear" w:color="auto" w:fill="FFFFFF"/>
        </w:rPr>
        <w:t>you</w:t>
      </w:r>
      <w:proofErr w:type="gramEnd"/>
      <w:r w:rsidRPr="00F15F5C">
        <w:rPr>
          <w:rFonts w:asciiTheme="majorHAnsi" w:hAnsiTheme="majorHAnsi" w:cs="Arial"/>
          <w:color w:val="242729"/>
          <w:sz w:val="22"/>
          <w:szCs w:val="22"/>
          <w:shd w:val="clear" w:color="auto" w:fill="FFFFFF"/>
        </w:rPr>
        <w:t xml:space="preserve"> can check with</w:t>
      </w:r>
      <w:r w:rsidRPr="00F15F5C">
        <w:rPr>
          <w:rStyle w:val="apple-converted-space"/>
          <w:rFonts w:asciiTheme="majorHAnsi" w:hAnsiTheme="majorHAnsi" w:cs="Arial"/>
          <w:color w:val="242729"/>
          <w:sz w:val="22"/>
          <w:szCs w:val="22"/>
          <w:shd w:val="clear" w:color="auto" w:fill="FFFFFF"/>
        </w:rPr>
        <w:t> </w:t>
      </w:r>
      <w:proofErr w:type="spellStart"/>
      <w:r w:rsidRPr="00F15F5C">
        <w:rPr>
          <w:rStyle w:val="HTMLCode"/>
          <w:rFonts w:asciiTheme="majorHAnsi" w:eastAsiaTheme="minorEastAsia" w:hAnsiTheme="majorHAnsi"/>
          <w:color w:val="242729"/>
          <w:sz w:val="22"/>
          <w:szCs w:val="22"/>
          <w:bdr w:val="none" w:sz="0" w:space="0" w:color="auto" w:frame="1"/>
          <w:shd w:val="clear" w:color="auto" w:fill="EFF0F1"/>
        </w:rPr>
        <w:t>git</w:t>
      </w:r>
      <w:proofErr w:type="spellEnd"/>
      <w:r w:rsidRPr="00F15F5C">
        <w:rPr>
          <w:rStyle w:val="HTMLCode"/>
          <w:rFonts w:asciiTheme="majorHAnsi" w:eastAsiaTheme="minorEastAsia" w:hAnsiTheme="majorHAnsi"/>
          <w:color w:val="242729"/>
          <w:sz w:val="22"/>
          <w:szCs w:val="22"/>
          <w:bdr w:val="none" w:sz="0" w:space="0" w:color="auto" w:frame="1"/>
          <w:shd w:val="clear" w:color="auto" w:fill="EFF0F1"/>
        </w:rPr>
        <w:t xml:space="preserve"> status</w:t>
      </w:r>
      <w:r w:rsidRPr="00F15F5C">
        <w:rPr>
          <w:rStyle w:val="apple-converted-space"/>
          <w:rFonts w:asciiTheme="majorHAnsi" w:hAnsiTheme="majorHAnsi" w:cs="Arial"/>
          <w:color w:val="242729"/>
          <w:sz w:val="22"/>
          <w:szCs w:val="22"/>
          <w:shd w:val="clear" w:color="auto" w:fill="FFFFFF"/>
        </w:rPr>
        <w:t> </w:t>
      </w:r>
      <w:r w:rsidRPr="00F15F5C">
        <w:rPr>
          <w:rFonts w:asciiTheme="majorHAnsi" w:hAnsiTheme="majorHAnsi" w:cs="Arial"/>
          <w:color w:val="242729"/>
          <w:sz w:val="22"/>
          <w:szCs w:val="22"/>
          <w:shd w:val="clear" w:color="auto" w:fill="FFFFFF"/>
        </w:rPr>
        <w:t>if they are really gone.</w:t>
      </w:r>
    </w:p>
    <w:p w14:paraId="7635F1F0" w14:textId="77777777" w:rsidR="00432F5B" w:rsidRPr="00F15F5C" w:rsidRDefault="00432F5B" w:rsidP="00432F5B">
      <w:pPr>
        <w:rPr>
          <w:rFonts w:asciiTheme="majorHAnsi" w:hAnsiTheme="majorHAnsi"/>
          <w:b/>
          <w:bCs/>
          <w:sz w:val="22"/>
          <w:szCs w:val="22"/>
        </w:rPr>
      </w:pPr>
    </w:p>
    <w:p w14:paraId="0E8F76E8" w14:textId="77777777" w:rsidR="00432F5B" w:rsidRPr="00F15F5C" w:rsidRDefault="00432F5B" w:rsidP="00432F5B">
      <w:pPr>
        <w:rPr>
          <w:rFonts w:asciiTheme="majorHAnsi" w:hAnsiTheme="majorHAnsi"/>
          <w:b/>
          <w:bCs/>
          <w:sz w:val="22"/>
          <w:szCs w:val="22"/>
        </w:rPr>
      </w:pPr>
    </w:p>
    <w:p w14:paraId="30D1595B"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to Checkout remote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branch?</w:t>
      </w:r>
    </w:p>
    <w:p w14:paraId="7608966B" w14:textId="77777777" w:rsidR="005F7151" w:rsidRPr="00F15F5C" w:rsidRDefault="005F7151" w:rsidP="00432F5B">
      <w:pPr>
        <w:rPr>
          <w:rFonts w:asciiTheme="majorHAnsi" w:hAnsiTheme="majorHAnsi"/>
          <w:b/>
          <w:bCs/>
          <w:sz w:val="22"/>
          <w:szCs w:val="22"/>
        </w:rPr>
      </w:pPr>
    </w:p>
    <w:p w14:paraId="390EC56C"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Before you can start working locally on a remote branch, you need to fetch it as called out in answers below.</w:t>
      </w:r>
    </w:p>
    <w:p w14:paraId="06B8A085"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To fetch a branch, you simply need to:</w:t>
      </w:r>
    </w:p>
    <w:p w14:paraId="73F2D173" w14:textId="77777777" w:rsidR="005F7151" w:rsidRPr="00F15F5C"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fetch origin</w:t>
      </w:r>
    </w:p>
    <w:p w14:paraId="455A1F64"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This will fetch all of the remote branches for you. You can see the branches available for checkout with:</w:t>
      </w:r>
    </w:p>
    <w:p w14:paraId="2D73077C" w14:textId="77777777" w:rsidR="005F7151" w:rsidRPr="00F15F5C"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branch -v -a</w:t>
      </w:r>
    </w:p>
    <w:p w14:paraId="30F2F6D1"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With the remote branches in hand, you now need to check out the branch you are interested in, giving you a local working copy:</w:t>
      </w:r>
    </w:p>
    <w:p w14:paraId="73F37070" w14:textId="77777777" w:rsidR="005F7151" w:rsidRPr="005F7151"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lastRenderedPageBreak/>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checkout -b test origin/test</w:t>
      </w:r>
    </w:p>
    <w:p w14:paraId="427F7B16" w14:textId="77777777" w:rsidR="005F7151" w:rsidRPr="00F15F5C" w:rsidRDefault="005F7151" w:rsidP="00432F5B">
      <w:pPr>
        <w:rPr>
          <w:rFonts w:asciiTheme="majorHAnsi" w:hAnsiTheme="majorHAnsi"/>
          <w:b/>
          <w:bCs/>
          <w:sz w:val="22"/>
          <w:szCs w:val="22"/>
        </w:rPr>
      </w:pPr>
    </w:p>
    <w:p w14:paraId="6A5DBEF0" w14:textId="77777777" w:rsidR="00432F5B" w:rsidRPr="00F15F5C" w:rsidRDefault="00432F5B" w:rsidP="00432F5B">
      <w:pPr>
        <w:rPr>
          <w:rFonts w:asciiTheme="majorHAnsi" w:hAnsiTheme="majorHAnsi"/>
          <w:b/>
          <w:bCs/>
          <w:sz w:val="22"/>
          <w:szCs w:val="22"/>
        </w:rPr>
      </w:pPr>
    </w:p>
    <w:p w14:paraId="2972F6F3" w14:textId="77777777" w:rsidR="00432F5B" w:rsidRPr="00F15F5C" w:rsidRDefault="00432F5B" w:rsidP="00432F5B">
      <w:pPr>
        <w:rPr>
          <w:rFonts w:asciiTheme="majorHAnsi" w:hAnsiTheme="majorHAnsi"/>
          <w:b/>
          <w:bCs/>
          <w:sz w:val="22"/>
          <w:szCs w:val="22"/>
        </w:rPr>
      </w:pPr>
    </w:p>
    <w:p w14:paraId="3A78821F"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do you create a remote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branch?</w:t>
      </w:r>
    </w:p>
    <w:p w14:paraId="00B948FF" w14:textId="77777777" w:rsidR="005F7151" w:rsidRPr="00F15F5C" w:rsidRDefault="005F7151" w:rsidP="00432F5B">
      <w:pPr>
        <w:rPr>
          <w:rFonts w:asciiTheme="majorHAnsi" w:hAnsiTheme="majorHAnsi"/>
          <w:b/>
          <w:bCs/>
          <w:sz w:val="22"/>
          <w:szCs w:val="22"/>
        </w:rPr>
      </w:pPr>
    </w:p>
    <w:p w14:paraId="04E74A9B"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First, you create your branch locally:</w:t>
      </w:r>
    </w:p>
    <w:p w14:paraId="3825D4F5" w14:textId="77777777" w:rsidR="005F7151" w:rsidRPr="00F15F5C"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checkout -b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your_branch</w:t>
      </w:r>
      <w:proofErr w:type="spellEnd"/>
    </w:p>
    <w:p w14:paraId="1E677AC5"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The remote branch is automatically created when you push it to the remote server. So when you feel ready for it, you can just do:</w:t>
      </w:r>
    </w:p>
    <w:p w14:paraId="02DDA126" w14:textId="77777777" w:rsidR="005F7151" w:rsidRPr="00F15F5C"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push &lt;remote-name&gt; &lt;branch-name&gt;</w:t>
      </w:r>
    </w:p>
    <w:p w14:paraId="0B7BF085" w14:textId="77777777" w:rsidR="005F7151" w:rsidRPr="005F7151" w:rsidRDefault="005F7151" w:rsidP="005F7151">
      <w:pPr>
        <w:shd w:val="clear" w:color="auto" w:fill="FFFFFF"/>
        <w:spacing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Where</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&lt;remote-name&gt;</w:t>
      </w:r>
      <w:r w:rsidRPr="00F15F5C">
        <w:rPr>
          <w:rFonts w:asciiTheme="majorHAnsi" w:eastAsia="Times New Roman" w:hAnsiTheme="majorHAnsi" w:cs="Arial"/>
          <w:color w:val="242729"/>
          <w:sz w:val="22"/>
          <w:szCs w:val="22"/>
        </w:rPr>
        <w:t> </w:t>
      </w:r>
      <w:r w:rsidRPr="005F7151">
        <w:rPr>
          <w:rFonts w:asciiTheme="majorHAnsi" w:eastAsia="Times New Roman" w:hAnsiTheme="majorHAnsi" w:cs="Arial"/>
          <w:color w:val="242729"/>
          <w:sz w:val="22"/>
          <w:szCs w:val="22"/>
        </w:rPr>
        <w:t>is typically</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origin</w:t>
      </w:r>
      <w:r w:rsidRPr="005F7151">
        <w:rPr>
          <w:rFonts w:asciiTheme="majorHAnsi" w:eastAsia="Times New Roman" w:hAnsiTheme="majorHAnsi" w:cs="Arial"/>
          <w:color w:val="242729"/>
          <w:sz w:val="22"/>
          <w:szCs w:val="22"/>
        </w:rPr>
        <w:t xml:space="preserve">, the name which </w:t>
      </w:r>
      <w:proofErr w:type="spellStart"/>
      <w:r w:rsidRPr="005F7151">
        <w:rPr>
          <w:rFonts w:asciiTheme="majorHAnsi" w:eastAsia="Times New Roman" w:hAnsiTheme="majorHAnsi" w:cs="Arial"/>
          <w:color w:val="242729"/>
          <w:sz w:val="22"/>
          <w:szCs w:val="22"/>
        </w:rPr>
        <w:t>git</w:t>
      </w:r>
      <w:proofErr w:type="spellEnd"/>
      <w:r w:rsidRPr="005F7151">
        <w:rPr>
          <w:rFonts w:asciiTheme="majorHAnsi" w:eastAsia="Times New Roman" w:hAnsiTheme="majorHAnsi" w:cs="Arial"/>
          <w:color w:val="242729"/>
          <w:sz w:val="22"/>
          <w:szCs w:val="22"/>
        </w:rPr>
        <w:t xml:space="preserve"> gives to the remote you cloned from. Your colleagues would then just pull that branch, and it's automatically created locally.</w:t>
      </w:r>
    </w:p>
    <w:p w14:paraId="2CC6DD43" w14:textId="77777777" w:rsidR="005F7151" w:rsidRPr="005F7151" w:rsidRDefault="005F7151" w:rsidP="005F7151">
      <w:pPr>
        <w:shd w:val="clear" w:color="auto" w:fill="FFFFFF"/>
        <w:spacing w:after="240" w:line="293" w:lineRule="atLeast"/>
        <w:rPr>
          <w:rFonts w:asciiTheme="majorHAnsi" w:eastAsia="Times New Roman" w:hAnsiTheme="majorHAnsi" w:cs="Arial"/>
          <w:color w:val="242729"/>
          <w:sz w:val="22"/>
          <w:szCs w:val="22"/>
        </w:rPr>
      </w:pPr>
      <w:r w:rsidRPr="005F7151">
        <w:rPr>
          <w:rFonts w:asciiTheme="majorHAnsi" w:eastAsia="Times New Roman" w:hAnsiTheme="majorHAnsi" w:cs="Arial"/>
          <w:color w:val="242729"/>
          <w:sz w:val="22"/>
          <w:szCs w:val="22"/>
        </w:rPr>
        <w:t>Note however that formally, the format is:</w:t>
      </w:r>
    </w:p>
    <w:p w14:paraId="64230D9F" w14:textId="77777777" w:rsidR="005F7151" w:rsidRPr="005F7151" w:rsidRDefault="005F7151" w:rsidP="005F71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push &lt;remote-name&gt; &lt;local-branch-name&gt;:&lt;remote-branch-name&gt;</w:t>
      </w:r>
    </w:p>
    <w:p w14:paraId="5F321914" w14:textId="77777777" w:rsidR="005F7151" w:rsidRPr="00F15F5C" w:rsidRDefault="005F7151" w:rsidP="00432F5B">
      <w:pPr>
        <w:rPr>
          <w:rFonts w:asciiTheme="majorHAnsi" w:hAnsiTheme="majorHAnsi"/>
          <w:b/>
          <w:bCs/>
          <w:sz w:val="22"/>
          <w:szCs w:val="22"/>
        </w:rPr>
      </w:pPr>
    </w:p>
    <w:p w14:paraId="5D2D6196" w14:textId="77777777" w:rsidR="005F7151" w:rsidRPr="00F15F5C" w:rsidRDefault="005F7151" w:rsidP="00432F5B">
      <w:pPr>
        <w:rPr>
          <w:rFonts w:asciiTheme="majorHAnsi" w:hAnsiTheme="majorHAnsi"/>
          <w:b/>
          <w:bCs/>
          <w:sz w:val="22"/>
          <w:szCs w:val="22"/>
        </w:rPr>
      </w:pPr>
    </w:p>
    <w:p w14:paraId="3C24C1CB" w14:textId="77777777" w:rsidR="00432F5B" w:rsidRPr="00F15F5C" w:rsidRDefault="00432F5B" w:rsidP="00432F5B">
      <w:pPr>
        <w:rPr>
          <w:rFonts w:asciiTheme="majorHAnsi" w:hAnsiTheme="majorHAnsi"/>
          <w:b/>
          <w:bCs/>
          <w:sz w:val="22"/>
          <w:szCs w:val="22"/>
        </w:rPr>
      </w:pPr>
    </w:p>
    <w:p w14:paraId="692B5D1D" w14:textId="77777777" w:rsidR="00432F5B" w:rsidRPr="00F15F5C" w:rsidRDefault="00432F5B" w:rsidP="00432F5B">
      <w:pPr>
        <w:rPr>
          <w:rFonts w:asciiTheme="majorHAnsi" w:hAnsiTheme="majorHAnsi"/>
          <w:b/>
          <w:bCs/>
          <w:sz w:val="22"/>
          <w:szCs w:val="22"/>
        </w:rPr>
      </w:pPr>
    </w:p>
    <w:p w14:paraId="3FA00F9B" w14:textId="77777777" w:rsidR="00432F5B" w:rsidRPr="00F15F5C" w:rsidRDefault="00432F5B" w:rsidP="00432F5B">
      <w:pPr>
        <w:rPr>
          <w:rFonts w:asciiTheme="majorHAnsi" w:hAnsiTheme="majorHAnsi"/>
          <w:b/>
          <w:bCs/>
          <w:sz w:val="22"/>
          <w:szCs w:val="22"/>
        </w:rPr>
      </w:pPr>
    </w:p>
    <w:p w14:paraId="7A8380A0"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to Change the URL for a remote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 xml:space="preserve"> repository?</w:t>
      </w:r>
    </w:p>
    <w:p w14:paraId="682B5BEA" w14:textId="77777777" w:rsidR="007E44E9" w:rsidRPr="00F15F5C" w:rsidRDefault="007E44E9" w:rsidP="00432F5B">
      <w:pPr>
        <w:rPr>
          <w:rFonts w:asciiTheme="majorHAnsi" w:hAnsiTheme="majorHAnsi"/>
          <w:b/>
          <w:bCs/>
          <w:sz w:val="22"/>
          <w:szCs w:val="22"/>
        </w:rPr>
      </w:pPr>
    </w:p>
    <w:p w14:paraId="61F6B9DD" w14:textId="77777777" w:rsidR="007E44E9" w:rsidRPr="00F15F5C" w:rsidRDefault="007E44E9" w:rsidP="007E44E9">
      <w:pPr>
        <w:pStyle w:val="HTMLPreformatted"/>
        <w:shd w:val="clear" w:color="auto" w:fill="EFF0F1"/>
        <w:rPr>
          <w:rFonts w:asciiTheme="majorHAnsi" w:hAnsiTheme="majorHAnsi"/>
          <w:color w:val="242729"/>
          <w:sz w:val="22"/>
          <w:szCs w:val="22"/>
        </w:rPr>
      </w:pPr>
      <w:proofErr w:type="spellStart"/>
      <w:proofErr w:type="gramStart"/>
      <w:r w:rsidRPr="00F15F5C">
        <w:rPr>
          <w:rStyle w:val="HTMLCode"/>
          <w:rFonts w:asciiTheme="majorHAnsi" w:hAnsiTheme="majorHAnsi"/>
          <w:color w:val="242729"/>
          <w:sz w:val="22"/>
          <w:szCs w:val="22"/>
          <w:bdr w:val="none" w:sz="0" w:space="0" w:color="auto" w:frame="1"/>
          <w:shd w:val="clear" w:color="auto" w:fill="EFF0F1"/>
        </w:rPr>
        <w:t>git</w:t>
      </w:r>
      <w:proofErr w:type="spellEnd"/>
      <w:proofErr w:type="gramEnd"/>
      <w:r w:rsidRPr="00F15F5C">
        <w:rPr>
          <w:rStyle w:val="HTMLCode"/>
          <w:rFonts w:asciiTheme="majorHAnsi" w:hAnsiTheme="majorHAnsi"/>
          <w:color w:val="242729"/>
          <w:sz w:val="22"/>
          <w:szCs w:val="22"/>
          <w:bdr w:val="none" w:sz="0" w:space="0" w:color="auto" w:frame="1"/>
          <w:shd w:val="clear" w:color="auto" w:fill="EFF0F1"/>
        </w:rPr>
        <w:t xml:space="preserve"> remote set-</w:t>
      </w:r>
      <w:proofErr w:type="spellStart"/>
      <w:r w:rsidRPr="00F15F5C">
        <w:rPr>
          <w:rStyle w:val="HTMLCode"/>
          <w:rFonts w:asciiTheme="majorHAnsi" w:hAnsiTheme="majorHAnsi"/>
          <w:color w:val="242729"/>
          <w:sz w:val="22"/>
          <w:szCs w:val="22"/>
          <w:bdr w:val="none" w:sz="0" w:space="0" w:color="auto" w:frame="1"/>
          <w:shd w:val="clear" w:color="auto" w:fill="EFF0F1"/>
        </w:rPr>
        <w:t>url</w:t>
      </w:r>
      <w:proofErr w:type="spellEnd"/>
      <w:r w:rsidRPr="00F15F5C">
        <w:rPr>
          <w:rStyle w:val="HTMLCode"/>
          <w:rFonts w:asciiTheme="majorHAnsi" w:hAnsiTheme="majorHAnsi"/>
          <w:color w:val="242729"/>
          <w:sz w:val="22"/>
          <w:szCs w:val="22"/>
          <w:bdr w:val="none" w:sz="0" w:space="0" w:color="auto" w:frame="1"/>
          <w:shd w:val="clear" w:color="auto" w:fill="EFF0F1"/>
        </w:rPr>
        <w:t xml:space="preserve"> origin git://new.url.here</w:t>
      </w:r>
    </w:p>
    <w:p w14:paraId="4E947ECF" w14:textId="77777777" w:rsidR="007E44E9" w:rsidRPr="00F15F5C" w:rsidRDefault="007E44E9" w:rsidP="00432F5B">
      <w:pPr>
        <w:rPr>
          <w:rFonts w:asciiTheme="majorHAnsi" w:hAnsiTheme="majorHAnsi"/>
          <w:b/>
          <w:bCs/>
          <w:sz w:val="22"/>
          <w:szCs w:val="22"/>
        </w:rPr>
      </w:pPr>
    </w:p>
    <w:p w14:paraId="21EA79BB" w14:textId="77777777" w:rsidR="00432F5B" w:rsidRPr="00F15F5C" w:rsidRDefault="00432F5B" w:rsidP="00432F5B">
      <w:pPr>
        <w:rPr>
          <w:rFonts w:asciiTheme="majorHAnsi" w:hAnsiTheme="majorHAnsi"/>
          <w:b/>
          <w:bCs/>
          <w:sz w:val="22"/>
          <w:szCs w:val="22"/>
        </w:rPr>
      </w:pPr>
    </w:p>
    <w:p w14:paraId="3B4CBB4C" w14:textId="77777777" w:rsidR="00432F5B" w:rsidRPr="00F15F5C" w:rsidRDefault="00432F5B" w:rsidP="00432F5B">
      <w:pPr>
        <w:rPr>
          <w:rFonts w:asciiTheme="majorHAnsi" w:hAnsiTheme="majorHAnsi"/>
          <w:b/>
          <w:bCs/>
          <w:sz w:val="22"/>
          <w:szCs w:val="22"/>
        </w:rPr>
      </w:pPr>
    </w:p>
    <w:p w14:paraId="09BA2D93" w14:textId="77777777" w:rsidR="00432F5B" w:rsidRPr="00F15F5C" w:rsidRDefault="00432F5B" w:rsidP="00432F5B">
      <w:pPr>
        <w:rPr>
          <w:rFonts w:asciiTheme="majorHAnsi" w:hAnsiTheme="majorHAnsi"/>
          <w:b/>
          <w:bCs/>
          <w:sz w:val="22"/>
          <w:szCs w:val="22"/>
        </w:rPr>
      </w:pPr>
    </w:p>
    <w:p w14:paraId="46732782" w14:textId="77777777" w:rsidR="00432F5B" w:rsidRPr="00F15F5C" w:rsidRDefault="00432F5B" w:rsidP="00432F5B">
      <w:pPr>
        <w:rPr>
          <w:rFonts w:asciiTheme="majorHAnsi" w:hAnsiTheme="majorHAnsi"/>
          <w:b/>
          <w:bCs/>
          <w:sz w:val="22"/>
          <w:szCs w:val="22"/>
        </w:rPr>
      </w:pPr>
      <w:r w:rsidRPr="00F15F5C">
        <w:rPr>
          <w:rFonts w:asciiTheme="majorHAnsi" w:hAnsiTheme="majorHAnsi"/>
          <w:b/>
          <w:bCs/>
          <w:sz w:val="22"/>
          <w:szCs w:val="22"/>
        </w:rPr>
        <w:t xml:space="preserve">Question: How to Change the author of a commit in </w:t>
      </w:r>
      <w:proofErr w:type="spellStart"/>
      <w:r w:rsidRPr="00F15F5C">
        <w:rPr>
          <w:rFonts w:asciiTheme="majorHAnsi" w:hAnsiTheme="majorHAnsi"/>
          <w:b/>
          <w:bCs/>
          <w:sz w:val="22"/>
          <w:szCs w:val="22"/>
        </w:rPr>
        <w:t>Git</w:t>
      </w:r>
      <w:proofErr w:type="spellEnd"/>
      <w:r w:rsidRPr="00F15F5C">
        <w:rPr>
          <w:rFonts w:asciiTheme="majorHAnsi" w:hAnsiTheme="majorHAnsi"/>
          <w:b/>
          <w:bCs/>
          <w:sz w:val="22"/>
          <w:szCs w:val="22"/>
        </w:rPr>
        <w:t>?</w:t>
      </w:r>
    </w:p>
    <w:p w14:paraId="4B21A519" w14:textId="77777777" w:rsidR="007E44E9" w:rsidRPr="00F15F5C" w:rsidRDefault="007E44E9" w:rsidP="00432F5B">
      <w:pPr>
        <w:rPr>
          <w:rFonts w:asciiTheme="majorHAnsi" w:hAnsiTheme="majorHAnsi"/>
          <w:b/>
          <w:bCs/>
          <w:sz w:val="22"/>
          <w:szCs w:val="22"/>
        </w:rPr>
      </w:pPr>
    </w:p>
    <w:p w14:paraId="244E202F" w14:textId="77777777" w:rsidR="007E44E9" w:rsidRPr="007E44E9" w:rsidRDefault="007E44E9" w:rsidP="007E44E9">
      <w:pPr>
        <w:shd w:val="clear" w:color="auto" w:fill="FFFFFF"/>
        <w:spacing w:line="293" w:lineRule="atLeast"/>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Interactive rebase off of a point earlier in the history than the commit you need to modify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rebase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i</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&lt;</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earliercommit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&gt;</w:t>
      </w:r>
      <w:r w:rsidRPr="007E44E9">
        <w:rPr>
          <w:rFonts w:asciiTheme="majorHAnsi" w:eastAsia="Times New Roman" w:hAnsiTheme="majorHAnsi" w:cs="Arial"/>
          <w:color w:val="242729"/>
          <w:sz w:val="22"/>
          <w:szCs w:val="22"/>
        </w:rPr>
        <w:t>). In the list of commits being rebased, change the text from</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pick</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to</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edit</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 xml:space="preserve">next to the hash of the one you want to modify. Then when </w:t>
      </w:r>
      <w:proofErr w:type="spellStart"/>
      <w:r w:rsidRPr="007E44E9">
        <w:rPr>
          <w:rFonts w:asciiTheme="majorHAnsi" w:eastAsia="Times New Roman" w:hAnsiTheme="majorHAnsi" w:cs="Arial"/>
          <w:color w:val="242729"/>
          <w:sz w:val="22"/>
          <w:szCs w:val="22"/>
        </w:rPr>
        <w:t>git</w:t>
      </w:r>
      <w:proofErr w:type="spellEnd"/>
      <w:r w:rsidRPr="007E44E9">
        <w:rPr>
          <w:rFonts w:asciiTheme="majorHAnsi" w:eastAsia="Times New Roman" w:hAnsiTheme="majorHAnsi" w:cs="Arial"/>
          <w:color w:val="242729"/>
          <w:sz w:val="22"/>
          <w:szCs w:val="22"/>
        </w:rPr>
        <w:t xml:space="preserve"> prompts you to change the commit, use this:</w:t>
      </w:r>
    </w:p>
    <w:p w14:paraId="643572A1" w14:textId="77777777" w:rsidR="007E44E9" w:rsidRPr="00F15F5C" w:rsidRDefault="007E44E9" w:rsidP="007E4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729"/>
          <w:sz w:val="22"/>
          <w:szCs w:val="22"/>
          <w:bdr w:val="none" w:sz="0" w:space="0" w:color="auto" w:frame="1"/>
          <w:shd w:val="clear" w:color="auto" w:fill="EFF0F1"/>
        </w:rPr>
      </w:pPr>
      <w:proofErr w:type="spellStart"/>
      <w:proofErr w:type="gram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proofErr w:type="gramEnd"/>
      <w:r w:rsidRPr="00F15F5C">
        <w:rPr>
          <w:rFonts w:asciiTheme="majorHAnsi" w:eastAsia="Times New Roman" w:hAnsiTheme="majorHAnsi" w:cs="Courier New"/>
          <w:color w:val="242729"/>
          <w:sz w:val="22"/>
          <w:szCs w:val="22"/>
          <w:bdr w:val="none" w:sz="0" w:space="0" w:color="auto" w:frame="1"/>
          <w:shd w:val="clear" w:color="auto" w:fill="EFF0F1"/>
        </w:rPr>
        <w:t xml:space="preserve"> commit --amend --author="Author Name &lt;email@address.com&gt;"</w:t>
      </w:r>
    </w:p>
    <w:p w14:paraId="717B763C" w14:textId="77777777" w:rsidR="007E44E9" w:rsidRPr="007E44E9" w:rsidRDefault="007E44E9" w:rsidP="007E44E9">
      <w:pPr>
        <w:spacing w:after="300"/>
        <w:rPr>
          <w:rFonts w:asciiTheme="majorHAnsi" w:eastAsia="Times New Roman" w:hAnsiTheme="majorHAnsi" w:cs="Times New Roman"/>
          <w:sz w:val="22"/>
          <w:szCs w:val="22"/>
        </w:rPr>
      </w:pPr>
      <w:r w:rsidRPr="007E44E9">
        <w:rPr>
          <w:rFonts w:asciiTheme="majorHAnsi" w:eastAsia="Times New Roman" w:hAnsiTheme="majorHAnsi" w:cs="Times New Roman"/>
          <w:sz w:val="22"/>
          <w:szCs w:val="22"/>
        </w:rPr>
        <w:pict w14:anchorId="056C3C33">
          <v:rect id="_x0000_i1025" style="width:0;height:.75pt" o:hrstd="t" o:hrnoshade="t" o:hr="t" fillcolor="#d6d9dc" stroked="f"/>
        </w:pict>
      </w:r>
    </w:p>
    <w:p w14:paraId="2873BD48" w14:textId="77777777" w:rsidR="007E44E9" w:rsidRPr="007E44E9" w:rsidRDefault="007E44E9" w:rsidP="007E44E9">
      <w:pPr>
        <w:shd w:val="clear" w:color="auto" w:fill="FFFFFF"/>
        <w:spacing w:line="293" w:lineRule="atLeast"/>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For example, if your commit history is</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A-B-C-D-E-F</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with</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F</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as</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HEAD</w:t>
      </w:r>
      <w:r w:rsidRPr="007E44E9">
        <w:rPr>
          <w:rFonts w:asciiTheme="majorHAnsi" w:eastAsia="Times New Roman" w:hAnsiTheme="majorHAnsi" w:cs="Arial"/>
          <w:color w:val="242729"/>
          <w:sz w:val="22"/>
          <w:szCs w:val="22"/>
        </w:rPr>
        <w:t>, and you want to change the author of</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and</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D</w:t>
      </w:r>
      <w:r w:rsidRPr="007E44E9">
        <w:rPr>
          <w:rFonts w:asciiTheme="majorHAnsi" w:eastAsia="Times New Roman" w:hAnsiTheme="majorHAnsi" w:cs="Arial"/>
          <w:color w:val="242729"/>
          <w:sz w:val="22"/>
          <w:szCs w:val="22"/>
        </w:rPr>
        <w:t>, then you would...</w:t>
      </w:r>
    </w:p>
    <w:p w14:paraId="7B3132C4"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Specify</w:t>
      </w:r>
      <w:r w:rsidRPr="00F15F5C">
        <w:rPr>
          <w:rFonts w:asciiTheme="majorHAnsi" w:eastAsia="Times New Roman" w:hAnsiTheme="majorHAnsi" w:cs="Arial"/>
          <w:color w:val="242729"/>
          <w:sz w:val="22"/>
          <w:szCs w:val="22"/>
        </w:rPr>
        <w:t>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rebase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i</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B</w:t>
      </w:r>
    </w:p>
    <w:p w14:paraId="29759193"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change the lines for both</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and</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D</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to</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edit</w:t>
      </w:r>
    </w:p>
    <w:p w14:paraId="1E5E7E5C"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Once the rebase started, it would first pause at</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C</w:t>
      </w:r>
    </w:p>
    <w:p w14:paraId="2A224D9D"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You would</w:t>
      </w:r>
      <w:r w:rsidRPr="00F15F5C">
        <w:rPr>
          <w:rFonts w:asciiTheme="majorHAnsi" w:eastAsia="Times New Roman" w:hAnsiTheme="majorHAnsi" w:cs="Arial"/>
          <w:color w:val="242729"/>
          <w:sz w:val="22"/>
          <w:szCs w:val="22"/>
        </w:rPr>
        <w:t>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commit --amend --author="Author Name &lt;email@address.com&gt;"</w:t>
      </w:r>
    </w:p>
    <w:p w14:paraId="010850BD"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Then</w:t>
      </w:r>
      <w:r w:rsidRPr="00F15F5C">
        <w:rPr>
          <w:rFonts w:asciiTheme="majorHAnsi" w:eastAsia="Times New Roman" w:hAnsiTheme="majorHAnsi" w:cs="Arial"/>
          <w:color w:val="242729"/>
          <w:sz w:val="22"/>
          <w:szCs w:val="22"/>
        </w:rPr>
        <w:t>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rebase --continue</w:t>
      </w:r>
    </w:p>
    <w:p w14:paraId="370E07D3"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lastRenderedPageBreak/>
        <w:t>It would pause again at</w:t>
      </w:r>
      <w:r w:rsidRPr="00F15F5C">
        <w:rPr>
          <w:rFonts w:asciiTheme="majorHAnsi" w:eastAsia="Times New Roman" w:hAnsiTheme="majorHAnsi" w:cs="Arial"/>
          <w:color w:val="242729"/>
          <w:sz w:val="22"/>
          <w:szCs w:val="22"/>
        </w:rPr>
        <w:t> </w:t>
      </w:r>
      <w:r w:rsidRPr="00F15F5C">
        <w:rPr>
          <w:rFonts w:asciiTheme="majorHAnsi" w:eastAsia="Times New Roman" w:hAnsiTheme="majorHAnsi" w:cs="Courier New"/>
          <w:color w:val="242729"/>
          <w:sz w:val="22"/>
          <w:szCs w:val="22"/>
          <w:bdr w:val="none" w:sz="0" w:space="0" w:color="auto" w:frame="1"/>
          <w:shd w:val="clear" w:color="auto" w:fill="EFF0F1"/>
        </w:rPr>
        <w:t>D</w:t>
      </w:r>
    </w:p>
    <w:p w14:paraId="304F0717"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Then you would</w:t>
      </w:r>
      <w:r w:rsidRPr="00F15F5C">
        <w:rPr>
          <w:rFonts w:asciiTheme="majorHAnsi" w:eastAsia="Times New Roman" w:hAnsiTheme="majorHAnsi" w:cs="Arial"/>
          <w:color w:val="242729"/>
          <w:sz w:val="22"/>
          <w:szCs w:val="22"/>
        </w:rPr>
        <w:t> </w:t>
      </w: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commit --amend --author="Author Name &lt;email@address.com&gt;"</w:t>
      </w:r>
      <w:r w:rsidRPr="00F15F5C">
        <w:rPr>
          <w:rFonts w:asciiTheme="majorHAnsi" w:eastAsia="Times New Roman" w:hAnsiTheme="majorHAnsi" w:cs="Arial"/>
          <w:color w:val="242729"/>
          <w:sz w:val="22"/>
          <w:szCs w:val="22"/>
        </w:rPr>
        <w:t> </w:t>
      </w:r>
      <w:r w:rsidRPr="007E44E9">
        <w:rPr>
          <w:rFonts w:asciiTheme="majorHAnsi" w:eastAsia="Times New Roman" w:hAnsiTheme="majorHAnsi" w:cs="Arial"/>
          <w:color w:val="242729"/>
          <w:sz w:val="22"/>
          <w:szCs w:val="22"/>
        </w:rPr>
        <w:t>again</w:t>
      </w:r>
    </w:p>
    <w:p w14:paraId="62CFCFB3"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proofErr w:type="spellStart"/>
      <w:r w:rsidRPr="00F15F5C">
        <w:rPr>
          <w:rFonts w:asciiTheme="majorHAnsi" w:eastAsia="Times New Roman" w:hAnsiTheme="majorHAnsi" w:cs="Courier New"/>
          <w:color w:val="242729"/>
          <w:sz w:val="22"/>
          <w:szCs w:val="22"/>
          <w:bdr w:val="none" w:sz="0" w:space="0" w:color="auto" w:frame="1"/>
          <w:shd w:val="clear" w:color="auto" w:fill="EFF0F1"/>
        </w:rPr>
        <w:t>git</w:t>
      </w:r>
      <w:proofErr w:type="spellEnd"/>
      <w:r w:rsidRPr="00F15F5C">
        <w:rPr>
          <w:rFonts w:asciiTheme="majorHAnsi" w:eastAsia="Times New Roman" w:hAnsiTheme="majorHAnsi" w:cs="Courier New"/>
          <w:color w:val="242729"/>
          <w:sz w:val="22"/>
          <w:szCs w:val="22"/>
          <w:bdr w:val="none" w:sz="0" w:space="0" w:color="auto" w:frame="1"/>
          <w:shd w:val="clear" w:color="auto" w:fill="EFF0F1"/>
        </w:rPr>
        <w:t xml:space="preserve"> rebase --continue</w:t>
      </w:r>
    </w:p>
    <w:p w14:paraId="595FF7C4" w14:textId="77777777" w:rsidR="007E44E9" w:rsidRPr="007E44E9" w:rsidRDefault="007E44E9" w:rsidP="007E44E9">
      <w:pPr>
        <w:numPr>
          <w:ilvl w:val="0"/>
          <w:numId w:val="14"/>
        </w:numPr>
        <w:shd w:val="clear" w:color="auto" w:fill="FFFFFF"/>
        <w:spacing w:line="293" w:lineRule="atLeast"/>
        <w:ind w:left="450"/>
        <w:rPr>
          <w:rFonts w:asciiTheme="majorHAnsi" w:eastAsia="Times New Roman" w:hAnsiTheme="majorHAnsi" w:cs="Arial"/>
          <w:color w:val="242729"/>
          <w:sz w:val="22"/>
          <w:szCs w:val="22"/>
        </w:rPr>
      </w:pPr>
      <w:r w:rsidRPr="007E44E9">
        <w:rPr>
          <w:rFonts w:asciiTheme="majorHAnsi" w:eastAsia="Times New Roman" w:hAnsiTheme="majorHAnsi" w:cs="Arial"/>
          <w:color w:val="242729"/>
          <w:sz w:val="22"/>
          <w:szCs w:val="22"/>
        </w:rPr>
        <w:t>The rebase would complete.</w:t>
      </w:r>
    </w:p>
    <w:p w14:paraId="64C78C8B" w14:textId="77777777" w:rsidR="007E44E9" w:rsidRPr="00432F5B" w:rsidRDefault="007E44E9" w:rsidP="00432F5B">
      <w:pPr>
        <w:rPr>
          <w:b/>
          <w:bCs/>
        </w:rPr>
      </w:pPr>
    </w:p>
    <w:p w14:paraId="4ABF8E87" w14:textId="77777777" w:rsidR="00A3477F" w:rsidRDefault="00A3477F" w:rsidP="00432F5B"/>
    <w:p w14:paraId="31CBA4E4" w14:textId="77777777" w:rsidR="00E060FF" w:rsidRDefault="00432F5B" w:rsidP="00E060FF">
      <w:pPr>
        <w:rPr>
          <w:rFonts w:cs="Times"/>
          <w:b/>
        </w:rPr>
      </w:pPr>
      <w:r>
        <w:t xml:space="preserve">6. </w:t>
      </w:r>
      <w:r w:rsidR="00E060FF">
        <w:rPr>
          <w:rFonts w:cs="Times"/>
          <w:b/>
        </w:rPr>
        <w:t xml:space="preserve">  Complete the following steps using </w:t>
      </w:r>
      <w:proofErr w:type="spellStart"/>
      <w:r w:rsidR="00E060FF">
        <w:rPr>
          <w:rFonts w:cs="Times"/>
          <w:b/>
        </w:rPr>
        <w:t>git</w:t>
      </w:r>
      <w:proofErr w:type="spellEnd"/>
      <w:r w:rsidR="00E060FF">
        <w:rPr>
          <w:rFonts w:cs="Times"/>
          <w:b/>
        </w:rPr>
        <w:t xml:space="preserve"> commands on any repository of your choice. You can create your own. Please note the steps and </w:t>
      </w:r>
      <w:proofErr w:type="spellStart"/>
      <w:r w:rsidR="00E060FF">
        <w:rPr>
          <w:rFonts w:cs="Times"/>
          <w:b/>
        </w:rPr>
        <w:t>git</w:t>
      </w:r>
      <w:proofErr w:type="spellEnd"/>
      <w:r w:rsidR="00E060FF">
        <w:rPr>
          <w:rFonts w:cs="Times"/>
          <w:b/>
        </w:rPr>
        <w:t xml:space="preserve"> commands</w:t>
      </w:r>
    </w:p>
    <w:p w14:paraId="6C817C1E" w14:textId="77777777" w:rsidR="00E060FF" w:rsidRPr="00E060FF" w:rsidRDefault="00E060FF" w:rsidP="00E060FF">
      <w:pPr>
        <w:pStyle w:val="ListParagraph"/>
        <w:numPr>
          <w:ilvl w:val="0"/>
          <w:numId w:val="8"/>
        </w:numPr>
        <w:rPr>
          <w:rFonts w:cs="Times"/>
        </w:rPr>
      </w:pPr>
      <w:r w:rsidRPr="00E060FF">
        <w:rPr>
          <w:rFonts w:cs="Times"/>
        </w:rPr>
        <w:t>Make a fast forward merge</w:t>
      </w:r>
    </w:p>
    <w:p w14:paraId="3E837B11" w14:textId="77777777" w:rsidR="00E060FF" w:rsidRPr="00E060FF" w:rsidRDefault="00E060FF" w:rsidP="00E060FF">
      <w:pPr>
        <w:pStyle w:val="ListParagraph"/>
        <w:numPr>
          <w:ilvl w:val="0"/>
          <w:numId w:val="8"/>
        </w:numPr>
        <w:rPr>
          <w:rFonts w:cs="Times"/>
        </w:rPr>
      </w:pPr>
      <w:r w:rsidRPr="00E060FF">
        <w:rPr>
          <w:rFonts w:cs="Times"/>
        </w:rPr>
        <w:t>Undo fast forward merge</w:t>
      </w:r>
    </w:p>
    <w:p w14:paraId="551511DE" w14:textId="77777777" w:rsidR="00E060FF" w:rsidRPr="00E060FF" w:rsidRDefault="00E060FF" w:rsidP="00E060FF">
      <w:pPr>
        <w:pStyle w:val="ListParagraph"/>
        <w:numPr>
          <w:ilvl w:val="0"/>
          <w:numId w:val="8"/>
        </w:numPr>
        <w:rPr>
          <w:rFonts w:cs="Times"/>
        </w:rPr>
      </w:pPr>
      <w:r w:rsidRPr="00E060FF">
        <w:rPr>
          <w:rFonts w:cs="Times"/>
        </w:rPr>
        <w:t>Make Commit on master</w:t>
      </w:r>
    </w:p>
    <w:p w14:paraId="245B518F" w14:textId="77777777" w:rsidR="00E060FF" w:rsidRPr="00E060FF" w:rsidRDefault="00E060FF" w:rsidP="00E060FF">
      <w:pPr>
        <w:pStyle w:val="ListParagraph"/>
        <w:numPr>
          <w:ilvl w:val="0"/>
          <w:numId w:val="8"/>
        </w:numPr>
        <w:rPr>
          <w:rFonts w:cs="Times"/>
        </w:rPr>
      </w:pPr>
      <w:r w:rsidRPr="00E060FF">
        <w:rPr>
          <w:rFonts w:cs="Times"/>
        </w:rPr>
        <w:t>Make 3-way merge</w:t>
      </w:r>
    </w:p>
    <w:p w14:paraId="5E54A19B" w14:textId="77777777" w:rsidR="00E060FF" w:rsidRPr="00E060FF" w:rsidRDefault="00E060FF" w:rsidP="00E060FF">
      <w:pPr>
        <w:pStyle w:val="ListParagraph"/>
        <w:numPr>
          <w:ilvl w:val="0"/>
          <w:numId w:val="8"/>
        </w:numPr>
        <w:rPr>
          <w:rFonts w:cs="Times"/>
        </w:rPr>
      </w:pPr>
      <w:r w:rsidRPr="00E060FF">
        <w:rPr>
          <w:rFonts w:cs="Times"/>
        </w:rPr>
        <w:t>Undo Merge commit</w:t>
      </w:r>
    </w:p>
    <w:p w14:paraId="6FC89C29" w14:textId="77777777" w:rsidR="00E060FF" w:rsidRPr="00E060FF" w:rsidRDefault="00E060FF" w:rsidP="00E060FF">
      <w:pPr>
        <w:pStyle w:val="ListParagraph"/>
        <w:numPr>
          <w:ilvl w:val="0"/>
          <w:numId w:val="8"/>
        </w:numPr>
        <w:rPr>
          <w:rFonts w:cs="Times"/>
        </w:rPr>
      </w:pPr>
      <w:r w:rsidRPr="00E060FF">
        <w:rPr>
          <w:rFonts w:cs="Times"/>
        </w:rPr>
        <w:t>Make rebase</w:t>
      </w:r>
    </w:p>
    <w:p w14:paraId="7E1BBD76" w14:textId="77777777" w:rsidR="00E060FF" w:rsidRPr="00E060FF" w:rsidRDefault="00E060FF" w:rsidP="00E060FF">
      <w:pPr>
        <w:rPr>
          <w:rFonts w:cs="Times"/>
        </w:rPr>
      </w:pPr>
      <w:r w:rsidRPr="00E060FF">
        <w:rPr>
          <w:rFonts w:cs="Times"/>
        </w:rPr>
        <w:t>Following views will help you solve the problem</w:t>
      </w:r>
    </w:p>
    <w:p w14:paraId="09405FB7" w14:textId="77777777" w:rsidR="00E060FF" w:rsidRDefault="00E060FF" w:rsidP="00E060FF">
      <w:pPr>
        <w:pStyle w:val="ListParagraph"/>
        <w:numPr>
          <w:ilvl w:val="0"/>
          <w:numId w:val="9"/>
        </w:numPr>
      </w:pPr>
      <w:r w:rsidRPr="0073531C">
        <w:rPr>
          <w:noProof/>
        </w:rPr>
        <w:drawing>
          <wp:anchor distT="0" distB="0" distL="114300" distR="114300" simplePos="0" relativeHeight="251661312" behindDoc="0" locked="0" layoutInCell="1" allowOverlap="1" wp14:anchorId="49B6AEE6" wp14:editId="00607C29">
            <wp:simplePos x="0" y="0"/>
            <wp:positionH relativeFrom="column">
              <wp:posOffset>1193800</wp:posOffset>
            </wp:positionH>
            <wp:positionV relativeFrom="paragraph">
              <wp:posOffset>63500</wp:posOffset>
            </wp:positionV>
            <wp:extent cx="4488441" cy="152654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90790" cy="1527339"/>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p>
    <w:p w14:paraId="05A4AF19" w14:textId="77777777" w:rsidR="00E060FF" w:rsidRDefault="00E060FF" w:rsidP="00E060FF"/>
    <w:p w14:paraId="19DE0DBA" w14:textId="77777777" w:rsidR="00E060FF" w:rsidRDefault="00E060FF" w:rsidP="00E060FF"/>
    <w:p w14:paraId="76C16286" w14:textId="77777777" w:rsidR="00E060FF" w:rsidRDefault="00E060FF" w:rsidP="00E060FF"/>
    <w:p w14:paraId="73ED933B" w14:textId="77777777" w:rsidR="00E060FF" w:rsidRDefault="00E060FF" w:rsidP="00E060FF"/>
    <w:p w14:paraId="7C3635A4" w14:textId="77777777" w:rsidR="00E060FF" w:rsidRDefault="00E060FF" w:rsidP="00E060FF"/>
    <w:p w14:paraId="46B4D47B" w14:textId="77777777" w:rsidR="00E060FF" w:rsidRDefault="00E060FF" w:rsidP="00E060FF"/>
    <w:p w14:paraId="22484EEC" w14:textId="77777777" w:rsidR="00E060FF" w:rsidRDefault="00E060FF" w:rsidP="00E060FF">
      <w:r>
        <w:tab/>
      </w:r>
    </w:p>
    <w:p w14:paraId="4B087E36" w14:textId="77777777" w:rsidR="00E060FF" w:rsidRDefault="00E060FF" w:rsidP="00E060FF">
      <w:pPr>
        <w:pStyle w:val="ListParagraph"/>
        <w:numPr>
          <w:ilvl w:val="0"/>
          <w:numId w:val="9"/>
        </w:numPr>
      </w:pPr>
      <w:r>
        <w:t>Step 2 &amp;3</w:t>
      </w:r>
    </w:p>
    <w:p w14:paraId="1FDECC97" w14:textId="77777777" w:rsidR="00E060FF" w:rsidRDefault="00E060FF" w:rsidP="00E060FF">
      <w:pPr>
        <w:pStyle w:val="ListParagraph"/>
      </w:pPr>
    </w:p>
    <w:p w14:paraId="415B70B5" w14:textId="77777777" w:rsidR="00E060FF" w:rsidRDefault="00E060FF" w:rsidP="00E060FF">
      <w:pPr>
        <w:pStyle w:val="ListParagraph"/>
      </w:pPr>
      <w:r w:rsidRPr="0073531C">
        <w:rPr>
          <w:noProof/>
        </w:rPr>
        <w:drawing>
          <wp:anchor distT="0" distB="0" distL="114300" distR="114300" simplePos="0" relativeHeight="251666432" behindDoc="0" locked="0" layoutInCell="1" allowOverlap="1" wp14:anchorId="1087D2C4" wp14:editId="45AD6094">
            <wp:simplePos x="0" y="0"/>
            <wp:positionH relativeFrom="column">
              <wp:posOffset>0</wp:posOffset>
            </wp:positionH>
            <wp:positionV relativeFrom="paragraph">
              <wp:posOffset>99695</wp:posOffset>
            </wp:positionV>
            <wp:extent cx="5943600" cy="15652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14:sizeRelH relativeFrom="page">
              <wp14:pctWidth>0</wp14:pctWidth>
            </wp14:sizeRelH>
            <wp14:sizeRelV relativeFrom="page">
              <wp14:pctHeight>0</wp14:pctHeight>
            </wp14:sizeRelV>
          </wp:anchor>
        </w:drawing>
      </w:r>
    </w:p>
    <w:p w14:paraId="6BFF9DE7" w14:textId="77777777" w:rsidR="00E060FF" w:rsidRDefault="00E060FF" w:rsidP="00E060FF">
      <w:pPr>
        <w:pStyle w:val="ListParagraph"/>
      </w:pPr>
    </w:p>
    <w:p w14:paraId="48599211" w14:textId="77777777" w:rsidR="00E060FF" w:rsidRDefault="00E060FF" w:rsidP="00E060FF">
      <w:pPr>
        <w:pStyle w:val="ListParagraph"/>
      </w:pPr>
    </w:p>
    <w:p w14:paraId="2F45666D" w14:textId="77777777" w:rsidR="00E060FF" w:rsidRDefault="00E060FF" w:rsidP="00E060FF"/>
    <w:p w14:paraId="14772BAF" w14:textId="77777777" w:rsidR="00E060FF" w:rsidRDefault="00E060FF" w:rsidP="00E060FF">
      <w:pPr>
        <w:pStyle w:val="ListParagraph"/>
        <w:numPr>
          <w:ilvl w:val="0"/>
          <w:numId w:val="9"/>
        </w:numPr>
      </w:pPr>
      <w:r>
        <w:t xml:space="preserve">Step 4 &amp;5 </w:t>
      </w:r>
    </w:p>
    <w:p w14:paraId="3AD38203" w14:textId="77777777" w:rsidR="00E060FF" w:rsidRDefault="00E060FF" w:rsidP="00E060FF"/>
    <w:p w14:paraId="5F2F71B9" w14:textId="77777777" w:rsidR="00E060FF" w:rsidRDefault="00E060FF" w:rsidP="00E060FF">
      <w:r w:rsidRPr="0073531C">
        <w:rPr>
          <w:noProof/>
        </w:rPr>
        <w:lastRenderedPageBreak/>
        <w:drawing>
          <wp:anchor distT="0" distB="0" distL="114300" distR="114300" simplePos="0" relativeHeight="251663360" behindDoc="0" locked="0" layoutInCell="1" allowOverlap="1" wp14:anchorId="275ED887" wp14:editId="7CA57906">
            <wp:simplePos x="0" y="0"/>
            <wp:positionH relativeFrom="column">
              <wp:posOffset>508635</wp:posOffset>
            </wp:positionH>
            <wp:positionV relativeFrom="paragraph">
              <wp:posOffset>41910</wp:posOffset>
            </wp:positionV>
            <wp:extent cx="4239895" cy="2129790"/>
            <wp:effectExtent l="0" t="0" r="190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9895" cy="212979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3A2AAEBC" w14:textId="77777777" w:rsidR="00E060FF" w:rsidRDefault="00E060FF" w:rsidP="00E060FF"/>
    <w:p w14:paraId="127E24B0" w14:textId="77777777" w:rsidR="00E060FF" w:rsidRDefault="00E060FF" w:rsidP="00E060FF"/>
    <w:p w14:paraId="0C5224DF" w14:textId="77777777" w:rsidR="00E060FF" w:rsidRDefault="00E060FF" w:rsidP="00E060FF"/>
    <w:p w14:paraId="465D2394" w14:textId="77777777" w:rsidR="00E060FF" w:rsidRDefault="00E060FF" w:rsidP="00E060FF"/>
    <w:p w14:paraId="7E2AB0D0" w14:textId="77777777" w:rsidR="00E060FF" w:rsidRDefault="00E060FF" w:rsidP="00E060FF"/>
    <w:p w14:paraId="46CE29C7" w14:textId="77777777" w:rsidR="00E060FF" w:rsidRDefault="00E060FF" w:rsidP="00E060FF"/>
    <w:p w14:paraId="6E2587D7" w14:textId="77777777" w:rsidR="00E060FF" w:rsidRDefault="00E060FF" w:rsidP="00E060FF"/>
    <w:p w14:paraId="30D92710" w14:textId="77777777" w:rsidR="00E060FF" w:rsidRDefault="00E060FF" w:rsidP="00E060FF"/>
    <w:p w14:paraId="15BC5048" w14:textId="77777777" w:rsidR="00E060FF" w:rsidRDefault="00E060FF" w:rsidP="00E060FF"/>
    <w:p w14:paraId="746087DC" w14:textId="77777777" w:rsidR="00E060FF" w:rsidRDefault="00E060FF" w:rsidP="00E060FF"/>
    <w:p w14:paraId="3648FB7B" w14:textId="77777777" w:rsidR="00E060FF" w:rsidRDefault="00E060FF" w:rsidP="00E060FF"/>
    <w:p w14:paraId="28E48191" w14:textId="77777777" w:rsidR="00E060FF" w:rsidRDefault="00E060FF" w:rsidP="00E060FF"/>
    <w:p w14:paraId="614B5005" w14:textId="77777777" w:rsidR="00E060FF" w:rsidRDefault="00E060FF" w:rsidP="00E060FF">
      <w:pPr>
        <w:pStyle w:val="ListParagraph"/>
        <w:numPr>
          <w:ilvl w:val="0"/>
          <w:numId w:val="9"/>
        </w:numPr>
      </w:pPr>
      <w:r w:rsidRPr="0073531C">
        <w:rPr>
          <w:noProof/>
        </w:rPr>
        <w:drawing>
          <wp:anchor distT="0" distB="0" distL="114300" distR="114300" simplePos="0" relativeHeight="251664384" behindDoc="0" locked="0" layoutInCell="1" allowOverlap="1" wp14:anchorId="7320CE0B" wp14:editId="578E3599">
            <wp:simplePos x="0" y="0"/>
            <wp:positionH relativeFrom="column">
              <wp:posOffset>453390</wp:posOffset>
            </wp:positionH>
            <wp:positionV relativeFrom="paragraph">
              <wp:posOffset>38100</wp:posOffset>
            </wp:positionV>
            <wp:extent cx="4852035" cy="21539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52035" cy="2153920"/>
                    </a:xfrm>
                    <a:prstGeom prst="rect">
                      <a:avLst/>
                    </a:prstGeom>
                  </pic:spPr>
                </pic:pic>
              </a:graphicData>
            </a:graphic>
            <wp14:sizeRelH relativeFrom="page">
              <wp14:pctWidth>0</wp14:pctWidth>
            </wp14:sizeRelH>
            <wp14:sizeRelV relativeFrom="page">
              <wp14:pctHeight>0</wp14:pctHeight>
            </wp14:sizeRelV>
          </wp:anchor>
        </w:drawing>
      </w:r>
      <w:r>
        <w:t>After Rebase</w:t>
      </w:r>
    </w:p>
    <w:p w14:paraId="2149C070" w14:textId="77777777" w:rsidR="00E060FF" w:rsidRDefault="00E060FF" w:rsidP="00E060FF">
      <w:pPr>
        <w:pStyle w:val="ListParagraph"/>
      </w:pPr>
    </w:p>
    <w:p w14:paraId="25683C64" w14:textId="77777777" w:rsidR="00E060FF" w:rsidRDefault="00E060FF" w:rsidP="00E060FF">
      <w:pPr>
        <w:pStyle w:val="ListParagrap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4061"/>
      </w:tblGrid>
      <w:tr w:rsidR="007116C5" w:rsidRPr="007116C5" w14:paraId="137283E2" w14:textId="77777777" w:rsidTr="007116C5">
        <w:trPr>
          <w:gridAfter w:val="1"/>
        </w:trPr>
        <w:tc>
          <w:tcPr>
            <w:tcW w:w="0" w:type="auto"/>
            <w:shd w:val="clear" w:color="auto" w:fill="FFFFFF"/>
            <w:tcMar>
              <w:top w:w="0" w:type="dxa"/>
              <w:left w:w="150" w:type="dxa"/>
              <w:bottom w:w="0" w:type="dxa"/>
              <w:right w:w="150" w:type="dxa"/>
            </w:tcMar>
            <w:hideMark/>
          </w:tcPr>
          <w:p w14:paraId="3038F096" w14:textId="6365FAE6"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6.   commands</w:t>
            </w:r>
          </w:p>
        </w:tc>
      </w:tr>
      <w:tr w:rsidR="007116C5" w:rsidRPr="007116C5" w14:paraId="2911580C"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B3A4354"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535B94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1.</w:t>
            </w:r>
            <w:r w:rsidRPr="007116C5">
              <w:rPr>
                <w:rFonts w:ascii="Consolas" w:eastAsia="Times New Roman" w:hAnsi="Consolas" w:cs="Times New Roman"/>
                <w:color w:val="333333"/>
                <w:sz w:val="18"/>
                <w:szCs w:val="18"/>
              </w:rPr>
              <w:tab/>
              <w:t>Make a fast forward merge</w:t>
            </w:r>
          </w:p>
        </w:tc>
      </w:tr>
      <w:tr w:rsidR="007116C5" w:rsidRPr="007116C5" w14:paraId="13C0576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96B7F0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BF5120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2.</w:t>
            </w:r>
            <w:r w:rsidRPr="007116C5">
              <w:rPr>
                <w:rFonts w:ascii="Consolas" w:eastAsia="Times New Roman" w:hAnsi="Consolas" w:cs="Times New Roman"/>
                <w:color w:val="333333"/>
                <w:sz w:val="18"/>
                <w:szCs w:val="18"/>
              </w:rPr>
              <w:tab/>
              <w:t>Undo fast forward merge</w:t>
            </w:r>
          </w:p>
        </w:tc>
      </w:tr>
      <w:tr w:rsidR="007116C5" w:rsidRPr="007116C5" w14:paraId="41A82524"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4E5D63F"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05901D6"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3.</w:t>
            </w:r>
            <w:r w:rsidRPr="007116C5">
              <w:rPr>
                <w:rFonts w:ascii="Consolas" w:eastAsia="Times New Roman" w:hAnsi="Consolas" w:cs="Times New Roman"/>
                <w:color w:val="333333"/>
                <w:sz w:val="18"/>
                <w:szCs w:val="18"/>
              </w:rPr>
              <w:tab/>
              <w:t>Make Commit on master</w:t>
            </w:r>
          </w:p>
        </w:tc>
      </w:tr>
      <w:tr w:rsidR="007116C5" w:rsidRPr="007116C5" w14:paraId="4DF9DE9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AA5AAF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09CE49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4.</w:t>
            </w:r>
            <w:r w:rsidRPr="007116C5">
              <w:rPr>
                <w:rFonts w:ascii="Consolas" w:eastAsia="Times New Roman" w:hAnsi="Consolas" w:cs="Times New Roman"/>
                <w:color w:val="333333"/>
                <w:sz w:val="18"/>
                <w:szCs w:val="18"/>
              </w:rPr>
              <w:tab/>
              <w:t>Make 3-way merge</w:t>
            </w:r>
          </w:p>
        </w:tc>
      </w:tr>
      <w:tr w:rsidR="007116C5" w:rsidRPr="007116C5" w14:paraId="46938FA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5DD95E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20CBD41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5.</w:t>
            </w:r>
            <w:r w:rsidRPr="007116C5">
              <w:rPr>
                <w:rFonts w:ascii="Consolas" w:eastAsia="Times New Roman" w:hAnsi="Consolas" w:cs="Times New Roman"/>
                <w:color w:val="333333"/>
                <w:sz w:val="18"/>
                <w:szCs w:val="18"/>
              </w:rPr>
              <w:tab/>
              <w:t>Undo Merge commit</w:t>
            </w:r>
          </w:p>
        </w:tc>
      </w:tr>
      <w:tr w:rsidR="007116C5" w:rsidRPr="007116C5" w14:paraId="6AD2B37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5F9EC3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FE7632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6.</w:t>
            </w:r>
            <w:r w:rsidRPr="007116C5">
              <w:rPr>
                <w:rFonts w:ascii="Consolas" w:eastAsia="Times New Roman" w:hAnsi="Consolas" w:cs="Times New Roman"/>
                <w:color w:val="333333"/>
                <w:sz w:val="18"/>
                <w:szCs w:val="18"/>
              </w:rPr>
              <w:tab/>
              <w:t>Make rebase</w:t>
            </w:r>
          </w:p>
        </w:tc>
      </w:tr>
      <w:tr w:rsidR="007116C5" w:rsidRPr="007116C5" w14:paraId="6D5B3D6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03BCB5A"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0F4FD90"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51B023D3"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107407EC"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5079DA"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5F98C2"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1.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merge branch -a</w:t>
            </w:r>
          </w:p>
        </w:tc>
      </w:tr>
      <w:tr w:rsidR="007116C5" w:rsidRPr="007116C5" w14:paraId="4443B30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609A1D"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B0518E8"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3D997C56"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0F43757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438E252"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4F5382"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2.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reset -hard HEAD</w:t>
            </w:r>
          </w:p>
        </w:tc>
      </w:tr>
      <w:tr w:rsidR="007116C5" w:rsidRPr="007116C5" w14:paraId="18AD671C"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9FE753B"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21E41CD8"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47335E17"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61DF289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F594CFA"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FEAE851"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3.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-am "message for commit"</w:t>
            </w:r>
          </w:p>
        </w:tc>
      </w:tr>
      <w:tr w:rsidR="007116C5" w:rsidRPr="007116C5" w14:paraId="1C5800E4"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92424E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AA8B725"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0586B846"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012D229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726EBCA"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3090B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4.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merge branch -a</w:t>
            </w:r>
          </w:p>
        </w:tc>
      </w:tr>
      <w:tr w:rsidR="007116C5" w:rsidRPr="007116C5" w14:paraId="2354B49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B94A75D"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0E57094"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0D1CC23F"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58BD07A3"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3A1E10D"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43666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5.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reset -hard HEAD</w:t>
            </w:r>
          </w:p>
        </w:tc>
      </w:tr>
      <w:tr w:rsidR="007116C5" w:rsidRPr="007116C5" w14:paraId="08BBCC7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6DAE04A"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5DB5C2F" w14:textId="77777777" w:rsidR="007116C5" w:rsidRPr="007116C5" w:rsidRDefault="007116C5" w:rsidP="007116C5">
            <w:pPr>
              <w:spacing w:line="273" w:lineRule="atLeast"/>
              <w:rPr>
                <w:rFonts w:ascii="Consolas" w:eastAsia="Times New Roman" w:hAnsi="Consolas" w:cs="Times New Roman"/>
                <w:color w:val="333333"/>
                <w:sz w:val="18"/>
                <w:szCs w:val="18"/>
              </w:rPr>
            </w:pPr>
          </w:p>
          <w:p w14:paraId="7B6C6717" w14:textId="77777777" w:rsidR="007116C5" w:rsidRPr="007116C5" w:rsidRDefault="007116C5" w:rsidP="007116C5">
            <w:pPr>
              <w:spacing w:line="270" w:lineRule="atLeast"/>
              <w:jc w:val="right"/>
              <w:rPr>
                <w:rFonts w:ascii="Times New Roman" w:eastAsia="Times New Roman" w:hAnsi="Times New Roman" w:cs="Times New Roman"/>
                <w:sz w:val="20"/>
                <w:szCs w:val="20"/>
              </w:rPr>
            </w:pPr>
          </w:p>
        </w:tc>
      </w:tr>
      <w:tr w:rsidR="007116C5" w:rsidRPr="007116C5" w14:paraId="161C430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7A0262F" w14:textId="77777777" w:rsidR="007116C5" w:rsidRPr="007116C5" w:rsidRDefault="007116C5" w:rsidP="007116C5">
            <w:pPr>
              <w:spacing w:line="273"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E5A5F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6.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rebase </w:t>
            </w:r>
          </w:p>
        </w:tc>
      </w:tr>
    </w:tbl>
    <w:p w14:paraId="2AE1888B" w14:textId="77777777" w:rsidR="00E060FF" w:rsidRDefault="00E060FF" w:rsidP="00E060FF">
      <w:pPr>
        <w:pStyle w:val="ListParagraph"/>
      </w:pPr>
    </w:p>
    <w:p w14:paraId="29400986" w14:textId="77777777" w:rsidR="00E060FF" w:rsidRDefault="00E060FF" w:rsidP="00E060FF">
      <w:pPr>
        <w:pStyle w:val="ListParagraph"/>
      </w:pPr>
    </w:p>
    <w:p w14:paraId="4AA77403" w14:textId="77777777" w:rsidR="007116C5" w:rsidRDefault="007116C5" w:rsidP="00E060FF">
      <w:pPr>
        <w:pStyle w:val="ListParagraph"/>
      </w:pPr>
    </w:p>
    <w:p w14:paraId="151A73EE" w14:textId="77777777" w:rsidR="007116C5" w:rsidRDefault="007116C5" w:rsidP="00E060FF">
      <w:pPr>
        <w:pStyle w:val="ListParagraph"/>
      </w:pPr>
    </w:p>
    <w:p w14:paraId="0F89795F" w14:textId="77777777" w:rsidR="007116C5" w:rsidRDefault="007116C5" w:rsidP="007116C5"/>
    <w:p w14:paraId="480CB75F" w14:textId="082A0FE3" w:rsidR="00E060FF" w:rsidRPr="007116C5" w:rsidRDefault="00E060FF" w:rsidP="007116C5">
      <w:pPr>
        <w:pStyle w:val="ListParagraph"/>
        <w:numPr>
          <w:ilvl w:val="0"/>
          <w:numId w:val="8"/>
        </w:numPr>
        <w:rPr>
          <w:rFonts w:cs="Times"/>
          <w:b/>
        </w:rPr>
      </w:pPr>
      <w:r w:rsidRPr="007116C5">
        <w:rPr>
          <w:rFonts w:cs="Times"/>
          <w:b/>
        </w:rPr>
        <w:t xml:space="preserve">Complete the following steps using </w:t>
      </w:r>
      <w:proofErr w:type="spellStart"/>
      <w:r w:rsidRPr="007116C5">
        <w:rPr>
          <w:rFonts w:cs="Times"/>
          <w:b/>
        </w:rPr>
        <w:t>git</w:t>
      </w:r>
      <w:proofErr w:type="spellEnd"/>
      <w:r w:rsidRPr="007116C5">
        <w:rPr>
          <w:rFonts w:cs="Times"/>
          <w:b/>
        </w:rPr>
        <w:t xml:space="preserve"> commands on any repository of your choice. You can create your own. Please note the steps and </w:t>
      </w:r>
      <w:proofErr w:type="spellStart"/>
      <w:r w:rsidRPr="007116C5">
        <w:rPr>
          <w:rFonts w:cs="Times"/>
          <w:b/>
        </w:rPr>
        <w:t>git</w:t>
      </w:r>
      <w:proofErr w:type="spellEnd"/>
      <w:r w:rsidRPr="007116C5">
        <w:rPr>
          <w:rFonts w:cs="Times"/>
          <w:b/>
        </w:rPr>
        <w:t xml:space="preserve"> commands. Push the repo to </w:t>
      </w:r>
      <w:proofErr w:type="spellStart"/>
      <w:r w:rsidRPr="007116C5">
        <w:rPr>
          <w:rFonts w:cs="Times"/>
          <w:b/>
        </w:rPr>
        <w:t>github</w:t>
      </w:r>
      <w:proofErr w:type="spellEnd"/>
      <w:r w:rsidRPr="007116C5">
        <w:rPr>
          <w:rFonts w:cs="Times"/>
          <w:b/>
        </w:rPr>
        <w:t>. Put your link here.</w:t>
      </w:r>
    </w:p>
    <w:p w14:paraId="2AE3A210" w14:textId="77777777" w:rsidR="00E060FF" w:rsidRPr="00E060FF" w:rsidRDefault="00E060FF" w:rsidP="00E060FF">
      <w:pPr>
        <w:pStyle w:val="ListParagraph"/>
        <w:numPr>
          <w:ilvl w:val="0"/>
          <w:numId w:val="10"/>
        </w:numPr>
        <w:rPr>
          <w:rFonts w:cs="Times"/>
        </w:rPr>
      </w:pPr>
      <w:r w:rsidRPr="00E060FF">
        <w:rPr>
          <w:rFonts w:cs="Times"/>
        </w:rPr>
        <w:t>Create empty repo</w:t>
      </w:r>
    </w:p>
    <w:p w14:paraId="79CCFE86" w14:textId="77777777" w:rsidR="00E060FF" w:rsidRPr="00E060FF" w:rsidRDefault="00E060FF" w:rsidP="00E060FF">
      <w:pPr>
        <w:pStyle w:val="ListParagraph"/>
        <w:numPr>
          <w:ilvl w:val="0"/>
          <w:numId w:val="10"/>
        </w:numPr>
        <w:rPr>
          <w:rFonts w:cs="Times"/>
        </w:rPr>
      </w:pPr>
      <w:r w:rsidRPr="00E060FF">
        <w:rPr>
          <w:rFonts w:cs="Times"/>
        </w:rPr>
        <w:t>Make changes in the filesystem and add to index</w:t>
      </w:r>
    </w:p>
    <w:p w14:paraId="484D5C28" w14:textId="77777777" w:rsidR="00E060FF" w:rsidRPr="00E060FF" w:rsidRDefault="00E060FF" w:rsidP="00E060FF">
      <w:pPr>
        <w:pStyle w:val="ListParagraph"/>
        <w:numPr>
          <w:ilvl w:val="0"/>
          <w:numId w:val="10"/>
        </w:numPr>
        <w:rPr>
          <w:rFonts w:cs="Times"/>
        </w:rPr>
      </w:pPr>
      <w:r w:rsidRPr="00E060FF">
        <w:rPr>
          <w:rFonts w:cs="Times"/>
        </w:rPr>
        <w:t>Commit</w:t>
      </w:r>
    </w:p>
    <w:p w14:paraId="5AD53F93" w14:textId="77777777" w:rsidR="00E060FF" w:rsidRPr="00E060FF" w:rsidRDefault="00E060FF" w:rsidP="00E060FF">
      <w:pPr>
        <w:pStyle w:val="ListParagraph"/>
        <w:numPr>
          <w:ilvl w:val="0"/>
          <w:numId w:val="10"/>
        </w:numPr>
        <w:rPr>
          <w:rFonts w:cs="Times"/>
        </w:rPr>
      </w:pPr>
      <w:r w:rsidRPr="00E060FF">
        <w:rPr>
          <w:rFonts w:cs="Times"/>
        </w:rPr>
        <w:t>Make changes to file system</w:t>
      </w:r>
    </w:p>
    <w:p w14:paraId="41F4CA76" w14:textId="77777777" w:rsidR="00E060FF" w:rsidRPr="00E060FF" w:rsidRDefault="00E060FF" w:rsidP="00E060FF">
      <w:pPr>
        <w:pStyle w:val="ListParagraph"/>
        <w:numPr>
          <w:ilvl w:val="0"/>
          <w:numId w:val="10"/>
        </w:numPr>
        <w:rPr>
          <w:rFonts w:cs="Times"/>
        </w:rPr>
      </w:pPr>
      <w:r w:rsidRPr="00E060FF">
        <w:rPr>
          <w:rFonts w:cs="Times"/>
        </w:rPr>
        <w:t>Reset to clean state</w:t>
      </w:r>
    </w:p>
    <w:p w14:paraId="6707E576" w14:textId="77777777" w:rsidR="00E060FF" w:rsidRPr="00E060FF" w:rsidRDefault="00E060FF" w:rsidP="00E060FF">
      <w:pPr>
        <w:pStyle w:val="ListParagraph"/>
        <w:numPr>
          <w:ilvl w:val="0"/>
          <w:numId w:val="10"/>
        </w:numPr>
        <w:rPr>
          <w:rFonts w:cs="Times"/>
        </w:rPr>
      </w:pPr>
      <w:r w:rsidRPr="00E060FF">
        <w:rPr>
          <w:rFonts w:cs="Times"/>
        </w:rPr>
        <w:t>Make changes in the file system and add to the index</w:t>
      </w:r>
    </w:p>
    <w:p w14:paraId="34FABC7B" w14:textId="77777777" w:rsidR="00E060FF" w:rsidRPr="00E060FF" w:rsidRDefault="00E060FF" w:rsidP="00E060FF">
      <w:pPr>
        <w:pStyle w:val="ListParagraph"/>
        <w:numPr>
          <w:ilvl w:val="0"/>
          <w:numId w:val="10"/>
        </w:numPr>
        <w:rPr>
          <w:rFonts w:cs="Times"/>
        </w:rPr>
      </w:pPr>
      <w:r w:rsidRPr="00E060FF">
        <w:rPr>
          <w:rFonts w:cs="Times"/>
        </w:rPr>
        <w:t>Commit</w:t>
      </w:r>
    </w:p>
    <w:p w14:paraId="121D81A5" w14:textId="77777777" w:rsidR="00E060FF" w:rsidRPr="00E060FF" w:rsidRDefault="00E060FF" w:rsidP="00E060FF">
      <w:pPr>
        <w:pStyle w:val="ListParagraph"/>
        <w:numPr>
          <w:ilvl w:val="0"/>
          <w:numId w:val="10"/>
        </w:numPr>
        <w:rPr>
          <w:rFonts w:cs="Times"/>
        </w:rPr>
      </w:pPr>
      <w:r w:rsidRPr="00E060FF">
        <w:rPr>
          <w:rFonts w:cs="Times"/>
        </w:rPr>
        <w:t>Diff between commits</w:t>
      </w:r>
    </w:p>
    <w:p w14:paraId="11034AF2" w14:textId="77777777" w:rsidR="00E060FF" w:rsidRPr="00E060FF" w:rsidRDefault="00E060FF" w:rsidP="00E060FF">
      <w:pPr>
        <w:pStyle w:val="ListParagraph"/>
        <w:numPr>
          <w:ilvl w:val="0"/>
          <w:numId w:val="10"/>
        </w:numPr>
        <w:rPr>
          <w:rFonts w:cs="Times"/>
        </w:rPr>
      </w:pPr>
      <w:r w:rsidRPr="00E060FF">
        <w:rPr>
          <w:rFonts w:cs="Times"/>
        </w:rPr>
        <w:t>Checkout the first commit</w:t>
      </w:r>
    </w:p>
    <w:p w14:paraId="465EDBA3" w14:textId="77777777" w:rsidR="00E060FF" w:rsidRPr="00E060FF" w:rsidRDefault="00E060FF" w:rsidP="00E060FF">
      <w:pPr>
        <w:pStyle w:val="ListParagraph"/>
        <w:numPr>
          <w:ilvl w:val="0"/>
          <w:numId w:val="10"/>
        </w:numPr>
        <w:rPr>
          <w:rFonts w:cs="Times"/>
        </w:rPr>
      </w:pPr>
      <w:r w:rsidRPr="00E060FF">
        <w:rPr>
          <w:rFonts w:cs="Times"/>
        </w:rPr>
        <w:t>Create a new branch</w:t>
      </w:r>
    </w:p>
    <w:p w14:paraId="401CDF1F" w14:textId="77777777" w:rsidR="00E060FF" w:rsidRPr="00E060FF" w:rsidRDefault="00E060FF" w:rsidP="00E060FF">
      <w:pPr>
        <w:pStyle w:val="ListParagraph"/>
        <w:numPr>
          <w:ilvl w:val="0"/>
          <w:numId w:val="10"/>
        </w:numPr>
        <w:rPr>
          <w:rFonts w:cs="Times"/>
        </w:rPr>
      </w:pPr>
      <w:r w:rsidRPr="00E060FF">
        <w:rPr>
          <w:rFonts w:cs="Times"/>
        </w:rPr>
        <w:t>Commit changes</w:t>
      </w:r>
    </w:p>
    <w:p w14:paraId="2EA8791C" w14:textId="77777777" w:rsidR="00E060FF" w:rsidRPr="00E060FF" w:rsidRDefault="00E060FF" w:rsidP="00E060FF">
      <w:pPr>
        <w:pStyle w:val="ListParagraph"/>
        <w:numPr>
          <w:ilvl w:val="0"/>
          <w:numId w:val="10"/>
        </w:numPr>
        <w:rPr>
          <w:rFonts w:cs="Times"/>
        </w:rPr>
      </w:pPr>
      <w:r w:rsidRPr="00E060FF">
        <w:rPr>
          <w:rFonts w:cs="Times"/>
        </w:rPr>
        <w:t>Create Another branch</w:t>
      </w:r>
    </w:p>
    <w:p w14:paraId="103B00A4" w14:textId="77777777" w:rsidR="00E060FF" w:rsidRPr="00E060FF" w:rsidRDefault="00E060FF" w:rsidP="00E060FF">
      <w:pPr>
        <w:pStyle w:val="ListParagraph"/>
        <w:numPr>
          <w:ilvl w:val="0"/>
          <w:numId w:val="10"/>
        </w:numPr>
        <w:rPr>
          <w:rFonts w:cs="Times"/>
        </w:rPr>
      </w:pPr>
      <w:r w:rsidRPr="00E060FF">
        <w:rPr>
          <w:rFonts w:cs="Times"/>
        </w:rPr>
        <w:t>Diff between branches</w:t>
      </w:r>
    </w:p>
    <w:p w14:paraId="42944269" w14:textId="77777777" w:rsidR="00E060FF" w:rsidRDefault="00E060FF" w:rsidP="00E060FF">
      <w:pPr>
        <w:pStyle w:val="ListParagraph"/>
        <w:numPr>
          <w:ilvl w:val="0"/>
          <w:numId w:val="10"/>
        </w:numPr>
        <w:rPr>
          <w:rFonts w:cs="Times"/>
        </w:rPr>
      </w:pPr>
      <w:r w:rsidRPr="00E060FF">
        <w:rPr>
          <w:rFonts w:cs="Times"/>
        </w:rPr>
        <w:t>Delete branch</w:t>
      </w:r>
    </w:p>
    <w:p w14:paraId="4CC47DC7" w14:textId="77777777" w:rsidR="00E060FF" w:rsidRDefault="00E060FF" w:rsidP="00E060FF">
      <w:pPr>
        <w:pStyle w:val="ListParagraph"/>
        <w:numPr>
          <w:ilvl w:val="0"/>
          <w:numId w:val="10"/>
        </w:numPr>
        <w:rPr>
          <w:rFonts w:cs="Times"/>
        </w:rPr>
      </w:pPr>
      <w:r>
        <w:rPr>
          <w:rFonts w:cs="Times"/>
        </w:rPr>
        <w:t xml:space="preserve"> Copy local repo to remote repo</w:t>
      </w:r>
    </w:p>
    <w:p w14:paraId="291A07A6" w14:textId="77777777" w:rsidR="00E060FF" w:rsidRDefault="00E060FF" w:rsidP="00E060FF">
      <w:pPr>
        <w:pStyle w:val="ListParagraph"/>
        <w:numPr>
          <w:ilvl w:val="0"/>
          <w:numId w:val="10"/>
        </w:numPr>
        <w:rPr>
          <w:rFonts w:cs="Times"/>
        </w:rPr>
      </w:pPr>
      <w:r>
        <w:rPr>
          <w:rFonts w:cs="Times"/>
        </w:rPr>
        <w:t>Add remote to your repo</w:t>
      </w:r>
    </w:p>
    <w:p w14:paraId="66A4224D" w14:textId="77777777" w:rsidR="00E060FF" w:rsidRDefault="00E060FF" w:rsidP="00E060FF">
      <w:pPr>
        <w:pStyle w:val="ListParagraph"/>
        <w:numPr>
          <w:ilvl w:val="0"/>
          <w:numId w:val="10"/>
        </w:numPr>
        <w:rPr>
          <w:rFonts w:cs="Times"/>
        </w:rPr>
      </w:pPr>
      <w:r>
        <w:rPr>
          <w:rFonts w:cs="Times"/>
        </w:rPr>
        <w:t>Push change to remote repo</w:t>
      </w:r>
    </w:p>
    <w:p w14:paraId="07A8A3A2" w14:textId="198FD41C" w:rsidR="007116C5" w:rsidRDefault="00E060FF" w:rsidP="007116C5">
      <w:pPr>
        <w:pStyle w:val="ListParagraph"/>
        <w:numPr>
          <w:ilvl w:val="0"/>
          <w:numId w:val="10"/>
        </w:numPr>
        <w:rPr>
          <w:rFonts w:cs="Times"/>
        </w:rPr>
      </w:pPr>
      <w:r>
        <w:rPr>
          <w:rFonts w:cs="Times"/>
        </w:rPr>
        <w:t>Clone remote repo</w:t>
      </w:r>
    </w:p>
    <w:p w14:paraId="3DC8E8F9" w14:textId="30F87DB7" w:rsidR="007116C5" w:rsidRDefault="007116C5" w:rsidP="007116C5">
      <w:pPr>
        <w:rPr>
          <w:rFonts w:cs="Times"/>
        </w:rPr>
      </w:pPr>
      <w:proofErr w:type="spellStart"/>
      <w:r>
        <w:rPr>
          <w:rFonts w:cs="Times"/>
        </w:rPr>
        <w:t>Ans</w:t>
      </w:r>
      <w:proofErr w:type="spellEnd"/>
      <w:r>
        <w:rPr>
          <w:rFonts w:cs="Time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145"/>
      </w:tblGrid>
      <w:tr w:rsidR="007116C5" w:rsidRPr="007116C5" w14:paraId="2AB189F1" w14:textId="77777777" w:rsidTr="007116C5">
        <w:trPr>
          <w:gridAfter w:val="1"/>
        </w:trPr>
        <w:tc>
          <w:tcPr>
            <w:tcW w:w="0" w:type="auto"/>
            <w:shd w:val="clear" w:color="auto" w:fill="FFFFFF"/>
            <w:tcMar>
              <w:top w:w="0" w:type="dxa"/>
              <w:left w:w="150" w:type="dxa"/>
              <w:bottom w:w="0" w:type="dxa"/>
              <w:right w:w="150" w:type="dxa"/>
            </w:tcMar>
            <w:hideMark/>
          </w:tcPr>
          <w:p w14:paraId="5AEF558B" w14:textId="67B0EE64" w:rsidR="007116C5" w:rsidRPr="007116C5" w:rsidRDefault="007116C5" w:rsidP="007116C5">
            <w:pPr>
              <w:spacing w:line="273"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r w:rsidRPr="007116C5">
              <w:rPr>
                <w:rFonts w:ascii="Consolas" w:eastAsia="Times New Roman" w:hAnsi="Consolas" w:cs="Times New Roman"/>
                <w:color w:val="333333"/>
                <w:sz w:val="18"/>
                <w:szCs w:val="18"/>
              </w:rPr>
              <w:t>clear</w:t>
            </w:r>
          </w:p>
        </w:tc>
      </w:tr>
      <w:tr w:rsidR="007116C5" w:rsidRPr="007116C5" w14:paraId="220BA9C2"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805B139"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D6CCD46"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594  </w:t>
            </w:r>
            <w:proofErr w:type="spellStart"/>
            <w:r w:rsidRPr="007116C5">
              <w:rPr>
                <w:rFonts w:ascii="Consolas" w:eastAsia="Times New Roman" w:hAnsi="Consolas" w:cs="Times New Roman"/>
                <w:color w:val="333333"/>
                <w:sz w:val="18"/>
                <w:szCs w:val="18"/>
              </w:rPr>
              <w:t>mkdir</w:t>
            </w:r>
            <w:proofErr w:type="spellEnd"/>
            <w:r w:rsidRPr="007116C5">
              <w:rPr>
                <w:rFonts w:ascii="Consolas" w:eastAsia="Times New Roman" w:hAnsi="Consolas" w:cs="Times New Roman"/>
                <w:color w:val="333333"/>
                <w:sz w:val="18"/>
                <w:szCs w:val="18"/>
              </w:rPr>
              <w:t xml:space="preserve"> Q7</w:t>
            </w:r>
          </w:p>
        </w:tc>
      </w:tr>
      <w:tr w:rsidR="007116C5" w:rsidRPr="007116C5" w14:paraId="00C42CBB"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47C3B3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CF8684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595  cd Q7</w:t>
            </w:r>
          </w:p>
        </w:tc>
      </w:tr>
      <w:tr w:rsidR="007116C5" w:rsidRPr="007116C5" w14:paraId="2861AB1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0F4AE5F"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5D21AF9"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596  echo "Question 7" &gt;&gt; fileQ7</w:t>
            </w:r>
          </w:p>
        </w:tc>
      </w:tr>
      <w:tr w:rsidR="007116C5" w:rsidRPr="007116C5" w14:paraId="08E6C1A5"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5ED80C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3720997"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597  clear</w:t>
            </w:r>
          </w:p>
        </w:tc>
      </w:tr>
      <w:tr w:rsidR="007116C5" w:rsidRPr="007116C5" w14:paraId="75E82F5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9F9DFA"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17C3ACA"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598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status</w:t>
            </w:r>
          </w:p>
        </w:tc>
      </w:tr>
      <w:tr w:rsidR="007116C5" w:rsidRPr="007116C5" w14:paraId="75B4C483"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76D4C9C"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720F06F"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599  ls</w:t>
            </w:r>
          </w:p>
        </w:tc>
      </w:tr>
      <w:tr w:rsidR="007116C5" w:rsidRPr="007116C5" w14:paraId="57B81A30"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2E3CEE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8852A6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 xml:space="preserve">600  </w:t>
            </w:r>
            <w:proofErr w:type="spellStart"/>
            <w:r w:rsidRPr="007116C5">
              <w:rPr>
                <w:rFonts w:ascii="Consolas" w:eastAsia="Times New Roman" w:hAnsi="Consolas" w:cs="Times New Roman"/>
                <w:color w:val="333333"/>
                <w:sz w:val="18"/>
                <w:szCs w:val="18"/>
              </w:rPr>
              <w:t>git</w:t>
            </w:r>
            <w:proofErr w:type="spellEnd"/>
            <w:proofErr w:type="gramEnd"/>
            <w:r w:rsidRPr="007116C5">
              <w:rPr>
                <w:rFonts w:ascii="Consolas" w:eastAsia="Times New Roman" w:hAnsi="Consolas" w:cs="Times New Roman"/>
                <w:color w:val="333333"/>
                <w:sz w:val="18"/>
                <w:szCs w:val="18"/>
              </w:rPr>
              <w:t xml:space="preserve"> add .</w:t>
            </w:r>
          </w:p>
        </w:tc>
      </w:tr>
      <w:tr w:rsidR="007116C5" w:rsidRPr="007116C5" w14:paraId="2824C1EB"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CD197CD"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FB970B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601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-am "Q 7"</w:t>
            </w:r>
          </w:p>
        </w:tc>
      </w:tr>
      <w:tr w:rsidR="007116C5" w:rsidRPr="007116C5" w14:paraId="1DF7989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5300DC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3F8CF74A"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602  clear</w:t>
            </w:r>
          </w:p>
        </w:tc>
      </w:tr>
      <w:tr w:rsidR="007116C5" w:rsidRPr="007116C5" w14:paraId="56A33A82"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EA6AADB"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AF57C0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603  touch Q7part2</w:t>
            </w:r>
          </w:p>
        </w:tc>
      </w:tr>
      <w:tr w:rsidR="007116C5" w:rsidRPr="007116C5" w14:paraId="5DFAB5E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F0868A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0A3262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604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reset --hard</w:t>
            </w:r>
          </w:p>
        </w:tc>
      </w:tr>
      <w:tr w:rsidR="007116C5" w:rsidRPr="007116C5" w14:paraId="02C558C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6221B30"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579F55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605  touch fileQ7part3</w:t>
            </w:r>
          </w:p>
        </w:tc>
      </w:tr>
      <w:tr w:rsidR="007116C5" w:rsidRPr="007116C5" w14:paraId="1CD1DEE0"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7EBAC2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738103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 xml:space="preserve">606  </w:t>
            </w:r>
            <w:proofErr w:type="spellStart"/>
            <w:r w:rsidRPr="007116C5">
              <w:rPr>
                <w:rFonts w:ascii="Consolas" w:eastAsia="Times New Roman" w:hAnsi="Consolas" w:cs="Times New Roman"/>
                <w:color w:val="333333"/>
                <w:sz w:val="18"/>
                <w:szCs w:val="18"/>
              </w:rPr>
              <w:t>git</w:t>
            </w:r>
            <w:proofErr w:type="spellEnd"/>
            <w:proofErr w:type="gramEnd"/>
            <w:r w:rsidRPr="007116C5">
              <w:rPr>
                <w:rFonts w:ascii="Consolas" w:eastAsia="Times New Roman" w:hAnsi="Consolas" w:cs="Times New Roman"/>
                <w:color w:val="333333"/>
                <w:sz w:val="18"/>
                <w:szCs w:val="18"/>
              </w:rPr>
              <w:t xml:space="preserve"> add .</w:t>
            </w:r>
          </w:p>
        </w:tc>
      </w:tr>
      <w:tr w:rsidR="007116C5" w:rsidRPr="007116C5" w14:paraId="076A05B9"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A5FFE42"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FA9FD6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607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w:t>
            </w:r>
            <w:proofErr w:type="spellStart"/>
            <w:r w:rsidRPr="007116C5">
              <w:rPr>
                <w:rFonts w:ascii="Consolas" w:eastAsia="Times New Roman" w:hAnsi="Consolas" w:cs="Times New Roman"/>
                <w:color w:val="333333"/>
                <w:sz w:val="18"/>
                <w:szCs w:val="18"/>
              </w:rPr>
              <w:t>am"Another</w:t>
            </w:r>
            <w:proofErr w:type="spellEnd"/>
            <w:r w:rsidRPr="007116C5">
              <w:rPr>
                <w:rFonts w:ascii="Consolas" w:eastAsia="Times New Roman" w:hAnsi="Consolas" w:cs="Times New Roman"/>
                <w:color w:val="333333"/>
                <w:sz w:val="18"/>
                <w:szCs w:val="18"/>
              </w:rPr>
              <w:t xml:space="preserve"> commit after clean state"</w:t>
            </w:r>
          </w:p>
        </w:tc>
      </w:tr>
      <w:tr w:rsidR="007116C5" w:rsidRPr="007116C5" w14:paraId="12422999"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96A4661"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D1AA53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608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log</w:t>
            </w:r>
          </w:p>
        </w:tc>
      </w:tr>
      <w:tr w:rsidR="007116C5" w:rsidRPr="007116C5" w14:paraId="444BE52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F427F8B"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523AA60"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609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diff 7c61d5e90c793a8d82d2b7db319c8dc1a0c5e097 83fb74d12d36364aa6b6d4834828edddbaafc984</w:t>
            </w:r>
          </w:p>
        </w:tc>
      </w:tr>
      <w:tr w:rsidR="007116C5" w:rsidRPr="007116C5" w14:paraId="2AD6580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EA35041"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A4A98D7"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610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checkout 83fb74d12d36364aa6b6d4834828edddbaafc984</w:t>
            </w:r>
          </w:p>
        </w:tc>
      </w:tr>
      <w:tr w:rsidR="007116C5" w:rsidRPr="007116C5" w14:paraId="4CA2A385"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BFC024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DF0095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611  clear</w:t>
            </w:r>
          </w:p>
        </w:tc>
      </w:tr>
      <w:tr w:rsidR="007116C5" w:rsidRPr="007116C5" w14:paraId="20184E1F"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668148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31E7AE59"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612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branch</w:t>
            </w:r>
          </w:p>
        </w:tc>
      </w:tr>
      <w:tr w:rsidR="007116C5" w:rsidRPr="007116C5" w14:paraId="2A0D0960"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F79C12B"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CF47A8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613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branch brach2</w:t>
            </w:r>
          </w:p>
        </w:tc>
      </w:tr>
      <w:tr w:rsidR="007116C5" w:rsidRPr="007116C5" w14:paraId="710FD0F6"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12D5F2C"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4A8F6C5"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614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checkout brach2 </w:t>
            </w:r>
          </w:p>
        </w:tc>
      </w:tr>
      <w:tr w:rsidR="007116C5" w:rsidRPr="007116C5" w14:paraId="30FDD36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6D04EB4"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068011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615  touch fileonBranc2</w:t>
            </w:r>
          </w:p>
        </w:tc>
      </w:tr>
      <w:tr w:rsidR="007116C5" w:rsidRPr="007116C5" w14:paraId="4C39AE4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4A4C5CF"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0454376"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 xml:space="preserve">616  </w:t>
            </w:r>
            <w:proofErr w:type="spellStart"/>
            <w:r w:rsidRPr="007116C5">
              <w:rPr>
                <w:rFonts w:ascii="Consolas" w:eastAsia="Times New Roman" w:hAnsi="Consolas" w:cs="Times New Roman"/>
                <w:color w:val="333333"/>
                <w:sz w:val="18"/>
                <w:szCs w:val="18"/>
              </w:rPr>
              <w:t>git</w:t>
            </w:r>
            <w:proofErr w:type="spellEnd"/>
            <w:proofErr w:type="gramEnd"/>
            <w:r w:rsidRPr="007116C5">
              <w:rPr>
                <w:rFonts w:ascii="Consolas" w:eastAsia="Times New Roman" w:hAnsi="Consolas" w:cs="Times New Roman"/>
                <w:color w:val="333333"/>
                <w:sz w:val="18"/>
                <w:szCs w:val="18"/>
              </w:rPr>
              <w:t xml:space="preserve"> add .</w:t>
            </w:r>
          </w:p>
        </w:tc>
      </w:tr>
      <w:tr w:rsidR="007116C5" w:rsidRPr="007116C5" w14:paraId="67843C4F"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BDEC9C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CEFD327"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617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w:t>
            </w:r>
            <w:proofErr w:type="spellStart"/>
            <w:r w:rsidRPr="007116C5">
              <w:rPr>
                <w:rFonts w:ascii="Consolas" w:eastAsia="Times New Roman" w:hAnsi="Consolas" w:cs="Times New Roman"/>
                <w:color w:val="333333"/>
                <w:sz w:val="18"/>
                <w:szCs w:val="18"/>
              </w:rPr>
              <w:t>am"file</w:t>
            </w:r>
            <w:proofErr w:type="spellEnd"/>
            <w:r w:rsidRPr="007116C5">
              <w:rPr>
                <w:rFonts w:ascii="Consolas" w:eastAsia="Times New Roman" w:hAnsi="Consolas" w:cs="Times New Roman"/>
                <w:color w:val="333333"/>
                <w:sz w:val="18"/>
                <w:szCs w:val="18"/>
              </w:rPr>
              <w:t xml:space="preserve"> on </w:t>
            </w:r>
            <w:proofErr w:type="spellStart"/>
            <w:r w:rsidRPr="007116C5">
              <w:rPr>
                <w:rFonts w:ascii="Consolas" w:eastAsia="Times New Roman" w:hAnsi="Consolas" w:cs="Times New Roman"/>
                <w:color w:val="333333"/>
                <w:sz w:val="18"/>
                <w:szCs w:val="18"/>
              </w:rPr>
              <w:t>bracnh</w:t>
            </w:r>
            <w:proofErr w:type="spellEnd"/>
            <w:r w:rsidRPr="007116C5">
              <w:rPr>
                <w:rFonts w:ascii="Consolas" w:eastAsia="Times New Roman" w:hAnsi="Consolas" w:cs="Times New Roman"/>
                <w:color w:val="333333"/>
                <w:sz w:val="18"/>
                <w:szCs w:val="18"/>
              </w:rPr>
              <w:t>"</w:t>
            </w:r>
          </w:p>
        </w:tc>
      </w:tr>
      <w:tr w:rsidR="007116C5" w:rsidRPr="007116C5" w14:paraId="46C68AFB"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70A84EE"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99A7D52"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618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diff master brach2 </w:t>
            </w:r>
          </w:p>
        </w:tc>
      </w:tr>
      <w:tr w:rsidR="007116C5" w:rsidRPr="007116C5" w14:paraId="020FDE4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9CE9101"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49DBAB1"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619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branch -D brach2 </w:t>
            </w:r>
          </w:p>
        </w:tc>
      </w:tr>
      <w:tr w:rsidR="007116C5" w:rsidRPr="007116C5" w14:paraId="2F562793"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5CF630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016A21D"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620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checkout master </w:t>
            </w:r>
          </w:p>
        </w:tc>
      </w:tr>
      <w:tr w:rsidR="007116C5" w:rsidRPr="007116C5" w14:paraId="396906D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3901C1"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1050A4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621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branch -D brach2 </w:t>
            </w:r>
          </w:p>
        </w:tc>
      </w:tr>
      <w:tr w:rsidR="007116C5" w:rsidRPr="007116C5" w14:paraId="3C1907B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D390C6E"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09E831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 xml:space="preserve">622  </w:t>
            </w:r>
            <w:proofErr w:type="spellStart"/>
            <w:r w:rsidRPr="007116C5">
              <w:rPr>
                <w:rFonts w:ascii="Consolas" w:eastAsia="Times New Roman" w:hAnsi="Consolas" w:cs="Times New Roman"/>
                <w:color w:val="333333"/>
                <w:sz w:val="18"/>
                <w:szCs w:val="18"/>
              </w:rPr>
              <w:t>git</w:t>
            </w:r>
            <w:proofErr w:type="spellEnd"/>
            <w:proofErr w:type="gramEnd"/>
            <w:r w:rsidRPr="007116C5">
              <w:rPr>
                <w:rFonts w:ascii="Consolas" w:eastAsia="Times New Roman" w:hAnsi="Consolas" w:cs="Times New Roman"/>
                <w:color w:val="333333"/>
                <w:sz w:val="18"/>
                <w:szCs w:val="18"/>
              </w:rPr>
              <w:t xml:space="preserve"> add .</w:t>
            </w:r>
          </w:p>
        </w:tc>
      </w:tr>
      <w:tr w:rsidR="007116C5" w:rsidRPr="007116C5" w14:paraId="1220D32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749CDF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56EAE48"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623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w:t>
            </w:r>
            <w:proofErr w:type="spellStart"/>
            <w:r w:rsidRPr="007116C5">
              <w:rPr>
                <w:rFonts w:ascii="Consolas" w:eastAsia="Times New Roman" w:hAnsi="Consolas" w:cs="Times New Roman"/>
                <w:color w:val="333333"/>
                <w:sz w:val="18"/>
                <w:szCs w:val="18"/>
              </w:rPr>
              <w:t>am"finished</w:t>
            </w:r>
            <w:proofErr w:type="spellEnd"/>
            <w:r w:rsidRPr="007116C5">
              <w:rPr>
                <w:rFonts w:ascii="Consolas" w:eastAsia="Times New Roman" w:hAnsi="Consolas" w:cs="Times New Roman"/>
                <w:color w:val="333333"/>
                <w:sz w:val="18"/>
                <w:szCs w:val="18"/>
              </w:rPr>
              <w:t xml:space="preserve"> q7"</w:t>
            </w:r>
          </w:p>
        </w:tc>
      </w:tr>
      <w:tr w:rsidR="007116C5" w:rsidRPr="007116C5" w14:paraId="502D332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052491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3FCA550A"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624  ls</w:t>
            </w:r>
          </w:p>
        </w:tc>
      </w:tr>
      <w:tr w:rsidR="007116C5" w:rsidRPr="007116C5" w14:paraId="5742342B"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10F524D"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3D54197"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625  cd</w:t>
            </w:r>
            <w:proofErr w:type="gramEnd"/>
            <w:r w:rsidRPr="007116C5">
              <w:rPr>
                <w:rFonts w:ascii="Consolas" w:eastAsia="Times New Roman" w:hAnsi="Consolas" w:cs="Times New Roman"/>
                <w:color w:val="333333"/>
                <w:sz w:val="18"/>
                <w:szCs w:val="18"/>
              </w:rPr>
              <w:t xml:space="preserve"> ..</w:t>
            </w:r>
          </w:p>
        </w:tc>
      </w:tr>
      <w:tr w:rsidR="007116C5" w:rsidRPr="007116C5" w14:paraId="603E3904"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1D8284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C8D9FF3"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626  ls</w:t>
            </w:r>
          </w:p>
        </w:tc>
      </w:tr>
      <w:tr w:rsidR="007116C5" w:rsidRPr="007116C5" w14:paraId="757BE01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1E458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A5DA47A"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 xml:space="preserve">627  </w:t>
            </w:r>
            <w:proofErr w:type="spellStart"/>
            <w:r w:rsidRPr="007116C5">
              <w:rPr>
                <w:rFonts w:ascii="Consolas" w:eastAsia="Times New Roman" w:hAnsi="Consolas" w:cs="Times New Roman"/>
                <w:color w:val="333333"/>
                <w:sz w:val="18"/>
                <w:szCs w:val="18"/>
              </w:rPr>
              <w:t>git</w:t>
            </w:r>
            <w:proofErr w:type="spellEnd"/>
            <w:proofErr w:type="gramEnd"/>
            <w:r w:rsidRPr="007116C5">
              <w:rPr>
                <w:rFonts w:ascii="Consolas" w:eastAsia="Times New Roman" w:hAnsi="Consolas" w:cs="Times New Roman"/>
                <w:color w:val="333333"/>
                <w:sz w:val="18"/>
                <w:szCs w:val="18"/>
              </w:rPr>
              <w:t xml:space="preserve"> add .</w:t>
            </w:r>
          </w:p>
        </w:tc>
      </w:tr>
      <w:tr w:rsidR="007116C5" w:rsidRPr="007116C5" w14:paraId="7CEB8DB5"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C51CC3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59145AC8"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628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-am</w:t>
            </w:r>
          </w:p>
        </w:tc>
      </w:tr>
      <w:tr w:rsidR="007116C5" w:rsidRPr="007116C5" w14:paraId="04A472F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3A85DE6"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D273838"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629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commit -</w:t>
            </w:r>
            <w:proofErr w:type="spellStart"/>
            <w:r w:rsidRPr="007116C5">
              <w:rPr>
                <w:rFonts w:ascii="Consolas" w:eastAsia="Times New Roman" w:hAnsi="Consolas" w:cs="Times New Roman"/>
                <w:color w:val="333333"/>
                <w:sz w:val="18"/>
                <w:szCs w:val="18"/>
              </w:rPr>
              <w:t>am"fixed</w:t>
            </w:r>
            <w:proofErr w:type="spellEnd"/>
            <w:r w:rsidRPr="007116C5">
              <w:rPr>
                <w:rFonts w:ascii="Consolas" w:eastAsia="Times New Roman" w:hAnsi="Consolas" w:cs="Times New Roman"/>
                <w:color w:val="333333"/>
                <w:sz w:val="18"/>
                <w:szCs w:val="18"/>
              </w:rPr>
              <w:t xml:space="preserve"> Q7"</w:t>
            </w:r>
          </w:p>
        </w:tc>
      </w:tr>
      <w:tr w:rsidR="007116C5" w:rsidRPr="007116C5" w14:paraId="715AA33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3DB5788"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0B9C22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630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push origin master</w:t>
            </w:r>
          </w:p>
        </w:tc>
      </w:tr>
      <w:tr w:rsidR="007116C5" w:rsidRPr="007116C5" w14:paraId="5DFBA632"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D346CA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F38B81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631  ls</w:t>
            </w:r>
          </w:p>
        </w:tc>
      </w:tr>
      <w:tr w:rsidR="007116C5" w:rsidRPr="007116C5" w14:paraId="67C59060"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A23A37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4428A6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632  cd</w:t>
            </w:r>
            <w:proofErr w:type="gramEnd"/>
            <w:r w:rsidRPr="007116C5">
              <w:rPr>
                <w:rFonts w:ascii="Consolas" w:eastAsia="Times New Roman" w:hAnsi="Consolas" w:cs="Times New Roman"/>
                <w:color w:val="333333"/>
                <w:sz w:val="18"/>
                <w:szCs w:val="18"/>
              </w:rPr>
              <w:t xml:space="preserve"> ..</w:t>
            </w:r>
          </w:p>
        </w:tc>
      </w:tr>
      <w:tr w:rsidR="007116C5" w:rsidRPr="007116C5" w14:paraId="365E7D1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1409ABA"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67CA1F8"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633  </w:t>
            </w:r>
            <w:proofErr w:type="spellStart"/>
            <w:r w:rsidRPr="007116C5">
              <w:rPr>
                <w:rFonts w:ascii="Consolas" w:eastAsia="Times New Roman" w:hAnsi="Consolas" w:cs="Times New Roman"/>
                <w:color w:val="333333"/>
                <w:sz w:val="18"/>
                <w:szCs w:val="18"/>
              </w:rPr>
              <w:t>mkdir</w:t>
            </w:r>
            <w:proofErr w:type="spellEnd"/>
            <w:r w:rsidRPr="007116C5">
              <w:rPr>
                <w:rFonts w:ascii="Consolas" w:eastAsia="Times New Roman" w:hAnsi="Consolas" w:cs="Times New Roman"/>
                <w:color w:val="333333"/>
                <w:sz w:val="18"/>
                <w:szCs w:val="18"/>
              </w:rPr>
              <w:t xml:space="preserve"> q7clone</w:t>
            </w:r>
          </w:p>
        </w:tc>
      </w:tr>
      <w:tr w:rsidR="007116C5" w:rsidRPr="007116C5" w14:paraId="0B897DEE"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1F28917"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3082231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634  cd q7clone/</w:t>
            </w:r>
          </w:p>
        </w:tc>
      </w:tr>
      <w:tr w:rsidR="007116C5" w:rsidRPr="007116C5" w14:paraId="2ED887B6"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4B0D300"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E9B8209"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635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clone https://github.com/salimben60/GitFinal.git</w:t>
            </w:r>
          </w:p>
        </w:tc>
      </w:tr>
      <w:tr w:rsidR="007116C5" w:rsidRPr="007116C5" w14:paraId="031948E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3DB0F1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5DE7AC9"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w:t>
            </w:r>
            <w:proofErr w:type="gramStart"/>
            <w:r w:rsidRPr="007116C5">
              <w:rPr>
                <w:rFonts w:ascii="Consolas" w:eastAsia="Times New Roman" w:hAnsi="Consolas" w:cs="Times New Roman"/>
                <w:color w:val="333333"/>
                <w:sz w:val="18"/>
                <w:szCs w:val="18"/>
              </w:rPr>
              <w:t>636  cd</w:t>
            </w:r>
            <w:proofErr w:type="gramEnd"/>
            <w:r w:rsidRPr="007116C5">
              <w:rPr>
                <w:rFonts w:ascii="Consolas" w:eastAsia="Times New Roman" w:hAnsi="Consolas" w:cs="Times New Roman"/>
                <w:color w:val="333333"/>
                <w:sz w:val="18"/>
                <w:szCs w:val="18"/>
              </w:rPr>
              <w:t xml:space="preserve"> ..</w:t>
            </w:r>
          </w:p>
        </w:tc>
      </w:tr>
      <w:tr w:rsidR="007116C5" w:rsidRPr="007116C5" w14:paraId="55BB83A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0EEEF4"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3F1FE74"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637  cd GitFinal2/</w:t>
            </w:r>
          </w:p>
        </w:tc>
      </w:tr>
      <w:tr w:rsidR="007116C5" w:rsidRPr="007116C5" w14:paraId="2ED2C1F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5B58903"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7056038A"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638  ls</w:t>
            </w:r>
          </w:p>
        </w:tc>
      </w:tr>
      <w:tr w:rsidR="007116C5" w:rsidRPr="007116C5" w14:paraId="607B00EF"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667EBE2"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3BD11E0F"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639  cd Q7</w:t>
            </w:r>
          </w:p>
        </w:tc>
      </w:tr>
      <w:tr w:rsidR="007116C5" w:rsidRPr="007116C5" w14:paraId="7A92EC8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9DFC8B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923B992"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640  clear</w:t>
            </w:r>
          </w:p>
        </w:tc>
      </w:tr>
      <w:tr w:rsidR="007116C5" w:rsidRPr="007116C5" w14:paraId="347F79D1"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188023A"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9CA6488"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641  </w:t>
            </w:r>
            <w:proofErr w:type="spellStart"/>
            <w:r w:rsidRPr="007116C5">
              <w:rPr>
                <w:rFonts w:ascii="Consolas" w:eastAsia="Times New Roman" w:hAnsi="Consolas" w:cs="Times New Roman"/>
                <w:color w:val="333333"/>
                <w:sz w:val="18"/>
                <w:szCs w:val="18"/>
              </w:rPr>
              <w:t>git</w:t>
            </w:r>
            <w:proofErr w:type="spellEnd"/>
            <w:r w:rsidRPr="007116C5">
              <w:rPr>
                <w:rFonts w:ascii="Consolas" w:eastAsia="Times New Roman" w:hAnsi="Consolas" w:cs="Times New Roman"/>
                <w:color w:val="333333"/>
                <w:sz w:val="18"/>
                <w:szCs w:val="18"/>
              </w:rPr>
              <w:t xml:space="preserve"> log</w:t>
            </w:r>
          </w:p>
        </w:tc>
      </w:tr>
      <w:tr w:rsidR="007116C5" w:rsidRPr="007116C5" w14:paraId="5A3FA5D7"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9711A8C"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23143B9C"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642  clear</w:t>
            </w:r>
          </w:p>
        </w:tc>
      </w:tr>
      <w:tr w:rsidR="007116C5" w:rsidRPr="007116C5" w14:paraId="0F37893A"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6C9FE99"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E391717"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643  history</w:t>
            </w:r>
          </w:p>
        </w:tc>
      </w:tr>
      <w:tr w:rsidR="007116C5" w:rsidRPr="007116C5" w14:paraId="1BDB3E79"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982E91"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493F48D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644  history tail -55</w:t>
            </w:r>
          </w:p>
        </w:tc>
      </w:tr>
      <w:tr w:rsidR="007116C5" w:rsidRPr="007116C5" w14:paraId="44A8BE5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F868EB"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08DDEBB9"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645  history | tail -55</w:t>
            </w:r>
          </w:p>
        </w:tc>
      </w:tr>
      <w:tr w:rsidR="007116C5" w:rsidRPr="007116C5" w14:paraId="56C729ED"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9B2145"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12580BBE"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646  ls</w:t>
            </w:r>
          </w:p>
        </w:tc>
      </w:tr>
      <w:tr w:rsidR="007116C5" w:rsidRPr="007116C5" w14:paraId="374A80D8" w14:textId="77777777" w:rsidTr="007116C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1A041E4" w14:textId="77777777" w:rsidR="007116C5" w:rsidRPr="007116C5" w:rsidRDefault="007116C5" w:rsidP="007116C5">
            <w:pPr>
              <w:spacing w:line="273" w:lineRule="atLeast"/>
              <w:rPr>
                <w:rFonts w:ascii="Consolas" w:eastAsia="Times New Roman" w:hAnsi="Consolas" w:cs="Times New Roman"/>
                <w:color w:val="333333"/>
                <w:sz w:val="18"/>
                <w:szCs w:val="18"/>
              </w:rPr>
            </w:pPr>
          </w:p>
        </w:tc>
        <w:tc>
          <w:tcPr>
            <w:tcW w:w="0" w:type="auto"/>
            <w:shd w:val="clear" w:color="auto" w:fill="FFFFFF"/>
            <w:tcMar>
              <w:top w:w="0" w:type="dxa"/>
              <w:left w:w="150" w:type="dxa"/>
              <w:bottom w:w="0" w:type="dxa"/>
              <w:right w:w="150" w:type="dxa"/>
            </w:tcMar>
            <w:hideMark/>
          </w:tcPr>
          <w:p w14:paraId="6C0C84AB" w14:textId="77777777" w:rsidR="007116C5" w:rsidRPr="007116C5" w:rsidRDefault="007116C5" w:rsidP="007116C5">
            <w:pPr>
              <w:spacing w:line="273" w:lineRule="atLeast"/>
              <w:rPr>
                <w:rFonts w:ascii="Consolas" w:eastAsia="Times New Roman" w:hAnsi="Consolas" w:cs="Times New Roman"/>
                <w:color w:val="333333"/>
                <w:sz w:val="18"/>
                <w:szCs w:val="18"/>
              </w:rPr>
            </w:pPr>
            <w:r w:rsidRPr="007116C5">
              <w:rPr>
                <w:rFonts w:ascii="Consolas" w:eastAsia="Times New Roman" w:hAnsi="Consolas" w:cs="Times New Roman"/>
                <w:color w:val="333333"/>
                <w:sz w:val="18"/>
                <w:szCs w:val="18"/>
              </w:rPr>
              <w:t xml:space="preserve">  647  history | tail -55 &gt;&gt; Q7historyfile</w:t>
            </w:r>
          </w:p>
        </w:tc>
      </w:tr>
    </w:tbl>
    <w:p w14:paraId="49CBF811" w14:textId="77777777" w:rsidR="007116C5" w:rsidRPr="007116C5" w:rsidRDefault="007116C5" w:rsidP="007116C5">
      <w:pPr>
        <w:rPr>
          <w:rFonts w:cs="Times"/>
        </w:rPr>
      </w:pPr>
    </w:p>
    <w:p w14:paraId="358FD0C4" w14:textId="77777777" w:rsidR="00E060FF" w:rsidRDefault="00E060FF" w:rsidP="00E060FF">
      <w:pPr>
        <w:rPr>
          <w:rFonts w:cs="Times"/>
          <w:b/>
        </w:rPr>
      </w:pPr>
    </w:p>
    <w:p w14:paraId="6948CF09" w14:textId="77777777" w:rsidR="00E060FF" w:rsidRDefault="00E060FF" w:rsidP="00E060FF">
      <w:pPr>
        <w:rPr>
          <w:rFonts w:cs="Times"/>
          <w:b/>
        </w:rPr>
      </w:pPr>
      <w:r>
        <w:rPr>
          <w:rFonts w:cs="Times"/>
          <w:b/>
        </w:rPr>
        <w:t xml:space="preserve">Draw a flow diagram showing the above changes and give your remote repo </w:t>
      </w:r>
      <w:proofErr w:type="spellStart"/>
      <w:r>
        <w:rPr>
          <w:rFonts w:cs="Times"/>
          <w:b/>
        </w:rPr>
        <w:t>git</w:t>
      </w:r>
      <w:proofErr w:type="spellEnd"/>
      <w:r>
        <w:rPr>
          <w:rFonts w:cs="Times"/>
          <w:b/>
        </w:rPr>
        <w:t xml:space="preserve"> address here. Explain with screenshots.</w:t>
      </w:r>
    </w:p>
    <w:p w14:paraId="293B7253" w14:textId="77777777" w:rsidR="00E060FF" w:rsidRDefault="00E060FF" w:rsidP="00E060FF">
      <w:pPr>
        <w:rPr>
          <w:rFonts w:cs="Times"/>
          <w:b/>
        </w:rPr>
      </w:pPr>
    </w:p>
    <w:p w14:paraId="689D9CC3" w14:textId="77777777" w:rsidR="00E060FF" w:rsidRDefault="00E060FF" w:rsidP="00E060FF">
      <w:pPr>
        <w:rPr>
          <w:rFonts w:cs="Times"/>
          <w:b/>
        </w:rPr>
      </w:pPr>
    </w:p>
    <w:p w14:paraId="0193D10A" w14:textId="77777777" w:rsidR="00FF5305" w:rsidRPr="00F17E51" w:rsidRDefault="00FF5305" w:rsidP="007116C5">
      <w:pPr>
        <w:pStyle w:val="ListParagraph"/>
        <w:numPr>
          <w:ilvl w:val="0"/>
          <w:numId w:val="13"/>
        </w:numPr>
        <w:rPr>
          <w:b/>
        </w:rPr>
      </w:pPr>
      <w:r w:rsidRPr="00F17E51">
        <w:rPr>
          <w:b/>
        </w:rPr>
        <w:t xml:space="preserve">What is </w:t>
      </w:r>
      <w:proofErr w:type="spellStart"/>
      <w:r w:rsidR="00363C3E">
        <w:rPr>
          <w:b/>
        </w:rPr>
        <w:t>git</w:t>
      </w:r>
      <w:proofErr w:type="spellEnd"/>
      <w:r w:rsidR="00363C3E">
        <w:rPr>
          <w:b/>
        </w:rPr>
        <w:t xml:space="preserve"> </w:t>
      </w:r>
      <w:proofErr w:type="spellStart"/>
      <w:r w:rsidRPr="00F17E51">
        <w:rPr>
          <w:b/>
        </w:rPr>
        <w:t>cherrypicking</w:t>
      </w:r>
      <w:proofErr w:type="spellEnd"/>
      <w:r w:rsidR="00F17E51">
        <w:rPr>
          <w:b/>
        </w:rPr>
        <w:t xml:space="preserve"> </w:t>
      </w:r>
      <w:proofErr w:type="gramStart"/>
      <w:r w:rsidR="00F17E51">
        <w:rPr>
          <w:b/>
        </w:rPr>
        <w:t xml:space="preserve">and </w:t>
      </w:r>
      <w:r w:rsidR="00363C3E">
        <w:rPr>
          <w:b/>
        </w:rPr>
        <w:t xml:space="preserve"> </w:t>
      </w:r>
      <w:proofErr w:type="spellStart"/>
      <w:r w:rsidR="00363C3E">
        <w:rPr>
          <w:b/>
        </w:rPr>
        <w:t>git</w:t>
      </w:r>
      <w:proofErr w:type="spellEnd"/>
      <w:proofErr w:type="gramEnd"/>
      <w:r w:rsidR="00363C3E">
        <w:rPr>
          <w:b/>
        </w:rPr>
        <w:t xml:space="preserve"> </w:t>
      </w:r>
      <w:r w:rsidR="00F17E51">
        <w:rPr>
          <w:b/>
        </w:rPr>
        <w:t>stash</w:t>
      </w:r>
      <w:r w:rsidRPr="00F17E51">
        <w:rPr>
          <w:b/>
        </w:rPr>
        <w:t>.</w:t>
      </w:r>
      <w:r w:rsidR="00F17E51">
        <w:rPr>
          <w:b/>
        </w:rPr>
        <w:t xml:space="preserve"> </w:t>
      </w:r>
      <w:r w:rsidRPr="00F17E51">
        <w:rPr>
          <w:b/>
        </w:rPr>
        <w:t>Execute the following steps</w:t>
      </w:r>
      <w:r w:rsidR="00F17E51">
        <w:rPr>
          <w:b/>
        </w:rPr>
        <w:t xml:space="preserve">. Push it to </w:t>
      </w:r>
      <w:proofErr w:type="spellStart"/>
      <w:r w:rsidR="00F17E51">
        <w:rPr>
          <w:b/>
        </w:rPr>
        <w:t>github</w:t>
      </w:r>
      <w:proofErr w:type="spellEnd"/>
      <w:r w:rsidR="00F17E51">
        <w:rPr>
          <w:b/>
        </w:rPr>
        <w:t xml:space="preserve"> and give repo address.  Explain. Draw the flow if necessary.</w:t>
      </w:r>
    </w:p>
    <w:p w14:paraId="1EC72B33" w14:textId="77777777" w:rsidR="00F17E51" w:rsidRDefault="00F17E51" w:rsidP="00363C3E"/>
    <w:p w14:paraId="59D110B4" w14:textId="77777777" w:rsidR="00F17E51" w:rsidRDefault="00F17E51" w:rsidP="00FF5305">
      <w:pPr>
        <w:pStyle w:val="ListParagraph"/>
      </w:pPr>
    </w:p>
    <w:p w14:paraId="447AB22E" w14:textId="77777777" w:rsidR="00F17E51" w:rsidRPr="00F17E51" w:rsidRDefault="00F17E51" w:rsidP="00F17E51">
      <w:pPr>
        <w:pStyle w:val="ListParagraph"/>
        <w:ind w:left="0"/>
        <w:jc w:val="both"/>
        <w:rPr>
          <w:b/>
        </w:rPr>
      </w:pPr>
      <w:proofErr w:type="spellStart"/>
      <w:r w:rsidRPr="00F17E51">
        <w:rPr>
          <w:b/>
        </w:rPr>
        <w:t>Git</w:t>
      </w:r>
      <w:proofErr w:type="spellEnd"/>
      <w:r w:rsidRPr="00F17E51">
        <w:rPr>
          <w:b/>
        </w:rPr>
        <w:t xml:space="preserve"> </w:t>
      </w:r>
      <w:proofErr w:type="spellStart"/>
      <w:r w:rsidRPr="00F17E51">
        <w:rPr>
          <w:b/>
        </w:rPr>
        <w:t>Cherrypick</w:t>
      </w:r>
      <w:proofErr w:type="spellEnd"/>
      <w:r w:rsidRPr="00F17E51">
        <w:rPr>
          <w:b/>
        </w:rPr>
        <w:t>:</w:t>
      </w:r>
    </w:p>
    <w:p w14:paraId="32125658" w14:textId="77777777" w:rsidR="00F17E51" w:rsidRDefault="00F17E51" w:rsidP="00FF5305">
      <w:pPr>
        <w:pStyle w:val="ListParagraph"/>
      </w:pPr>
    </w:p>
    <w:p w14:paraId="04873A53"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checkout -b </w:t>
      </w:r>
      <w:proofErr w:type="spellStart"/>
      <w:r>
        <w:rPr>
          <w:rFonts w:ascii="Courier" w:hAnsi="Courier" w:cs="Courier"/>
          <w:color w:val="020202"/>
          <w:sz w:val="28"/>
          <w:szCs w:val="28"/>
        </w:rPr>
        <w:t>exp</w:t>
      </w:r>
      <w:proofErr w:type="spellEnd"/>
    </w:p>
    <w:p w14:paraId="52D53926" w14:textId="77777777" w:rsidR="00FF5305" w:rsidRDefault="00FF5305" w:rsidP="00FF5305">
      <w:pPr>
        <w:widowControl w:val="0"/>
        <w:autoSpaceDE w:val="0"/>
        <w:autoSpaceDN w:val="0"/>
        <w:adjustRightInd w:val="0"/>
        <w:rPr>
          <w:rFonts w:ascii="Courier" w:hAnsi="Courier" w:cs="Courier"/>
          <w:color w:val="020202"/>
          <w:sz w:val="28"/>
          <w:szCs w:val="28"/>
        </w:rPr>
      </w:pPr>
      <w:proofErr w:type="gramStart"/>
      <w:r>
        <w:rPr>
          <w:rFonts w:ascii="Courier" w:hAnsi="Courier" w:cs="Courier"/>
          <w:color w:val="020202"/>
          <w:sz w:val="28"/>
          <w:szCs w:val="28"/>
        </w:rPr>
        <w:t>echo</w:t>
      </w:r>
      <w:proofErr w:type="gramEnd"/>
      <w:r>
        <w:rPr>
          <w:rFonts w:ascii="Courier" w:hAnsi="Courier" w:cs="Courier"/>
          <w:color w:val="020202"/>
          <w:sz w:val="28"/>
          <w:szCs w:val="28"/>
        </w:rPr>
        <w:t xml:space="preserve"> Not Cherry1 &gt;&gt; afile.txt </w:t>
      </w:r>
    </w:p>
    <w:p w14:paraId="58FE4D15"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commit -a -m NotCherry1</w:t>
      </w:r>
    </w:p>
    <w:p w14:paraId="2EDFF626" w14:textId="77777777" w:rsidR="00FF5305" w:rsidRDefault="00FF5305" w:rsidP="00FF5305">
      <w:pPr>
        <w:widowControl w:val="0"/>
        <w:autoSpaceDE w:val="0"/>
        <w:autoSpaceDN w:val="0"/>
        <w:adjustRightInd w:val="0"/>
        <w:rPr>
          <w:rFonts w:ascii="Courier" w:hAnsi="Courier" w:cs="Courier"/>
          <w:color w:val="020202"/>
          <w:sz w:val="28"/>
          <w:szCs w:val="28"/>
        </w:rPr>
      </w:pPr>
      <w:proofErr w:type="gramStart"/>
      <w:r>
        <w:rPr>
          <w:rFonts w:ascii="Courier" w:hAnsi="Courier" w:cs="Courier"/>
          <w:color w:val="020202"/>
          <w:sz w:val="28"/>
          <w:szCs w:val="28"/>
        </w:rPr>
        <w:t>echo</w:t>
      </w:r>
      <w:proofErr w:type="gramEnd"/>
      <w:r>
        <w:rPr>
          <w:rFonts w:ascii="Courier" w:hAnsi="Courier" w:cs="Courier"/>
          <w:color w:val="020202"/>
          <w:sz w:val="28"/>
          <w:szCs w:val="28"/>
        </w:rPr>
        <w:t xml:space="preserve"> Cherry &gt;&gt; afile.txt </w:t>
      </w:r>
    </w:p>
    <w:p w14:paraId="60F2C946"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commit -a -m Cherry</w:t>
      </w:r>
    </w:p>
    <w:p w14:paraId="5D20687B" w14:textId="77777777" w:rsidR="00FF5305" w:rsidRDefault="00FF5305" w:rsidP="00FF5305">
      <w:pPr>
        <w:widowControl w:val="0"/>
        <w:autoSpaceDE w:val="0"/>
        <w:autoSpaceDN w:val="0"/>
        <w:adjustRightInd w:val="0"/>
        <w:rPr>
          <w:rFonts w:ascii="Courier" w:hAnsi="Courier" w:cs="Courier"/>
          <w:color w:val="020202"/>
          <w:sz w:val="28"/>
          <w:szCs w:val="28"/>
        </w:rPr>
      </w:pPr>
      <w:proofErr w:type="gramStart"/>
      <w:r>
        <w:rPr>
          <w:rFonts w:ascii="Courier" w:hAnsi="Courier" w:cs="Courier"/>
          <w:color w:val="020202"/>
          <w:sz w:val="28"/>
          <w:szCs w:val="28"/>
        </w:rPr>
        <w:t>echo</w:t>
      </w:r>
      <w:proofErr w:type="gramEnd"/>
      <w:r>
        <w:rPr>
          <w:rFonts w:ascii="Courier" w:hAnsi="Courier" w:cs="Courier"/>
          <w:color w:val="020202"/>
          <w:sz w:val="28"/>
          <w:szCs w:val="28"/>
        </w:rPr>
        <w:t xml:space="preserve"> Not Cherry2 &gt;&gt; afile.txt </w:t>
      </w:r>
    </w:p>
    <w:p w14:paraId="3F551FA9"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commit -a -m NotCherry2</w:t>
      </w:r>
    </w:p>
    <w:p w14:paraId="3FAC5C3A"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checkout master</w:t>
      </w:r>
    </w:p>
    <w:p w14:paraId="525B01FF" w14:textId="77777777" w:rsidR="00FF5305" w:rsidRDefault="00FF5305" w:rsidP="00FF5305">
      <w:pPr>
        <w:widowControl w:val="0"/>
        <w:autoSpaceDE w:val="0"/>
        <w:autoSpaceDN w:val="0"/>
        <w:adjustRightInd w:val="0"/>
        <w:rPr>
          <w:rFonts w:ascii="Courier" w:hAnsi="Courier" w:cs="Courier"/>
          <w:color w:val="020202"/>
          <w:sz w:val="28"/>
          <w:szCs w:val="28"/>
        </w:rPr>
      </w:pPr>
      <w:proofErr w:type="gramStart"/>
      <w:r>
        <w:rPr>
          <w:rFonts w:ascii="Courier" w:hAnsi="Courier" w:cs="Courier"/>
          <w:color w:val="020202"/>
          <w:sz w:val="28"/>
          <w:szCs w:val="28"/>
        </w:rPr>
        <w:t>echo</w:t>
      </w:r>
      <w:proofErr w:type="gramEnd"/>
      <w:r>
        <w:rPr>
          <w:rFonts w:ascii="Courier" w:hAnsi="Courier" w:cs="Courier"/>
          <w:color w:val="020202"/>
          <w:sz w:val="28"/>
          <w:szCs w:val="28"/>
        </w:rPr>
        <w:t xml:space="preserve"> </w:t>
      </w:r>
      <w:proofErr w:type="spellStart"/>
      <w:r>
        <w:rPr>
          <w:rFonts w:ascii="Courier" w:hAnsi="Courier" w:cs="Courier"/>
          <w:color w:val="020202"/>
          <w:sz w:val="28"/>
          <w:szCs w:val="28"/>
        </w:rPr>
        <w:t>masterchange</w:t>
      </w:r>
      <w:proofErr w:type="spellEnd"/>
      <w:r>
        <w:rPr>
          <w:rFonts w:ascii="Courier" w:hAnsi="Courier" w:cs="Courier"/>
          <w:color w:val="020202"/>
          <w:sz w:val="28"/>
          <w:szCs w:val="28"/>
        </w:rPr>
        <w:t xml:space="preserve"> &gt;&gt; afile_master.txt </w:t>
      </w:r>
    </w:p>
    <w:p w14:paraId="0868872E"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add afile_master.txt</w:t>
      </w:r>
    </w:p>
    <w:p w14:paraId="2D16A6A3"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commit -a -m "Master Change"</w:t>
      </w:r>
    </w:p>
    <w:p w14:paraId="59037429" w14:textId="77777777" w:rsidR="00FF5305" w:rsidRDefault="00FF5305" w:rsidP="00FF5305">
      <w:pPr>
        <w:widowControl w:val="0"/>
        <w:autoSpaceDE w:val="0"/>
        <w:autoSpaceDN w:val="0"/>
        <w:adjustRightInd w:val="0"/>
        <w:rPr>
          <w:rFonts w:ascii="Courier" w:hAnsi="Courier" w:cs="Courier"/>
          <w:color w:val="020202"/>
          <w:sz w:val="28"/>
          <w:szCs w:val="28"/>
        </w:rPr>
      </w:pPr>
      <w:proofErr w:type="spellStart"/>
      <w:proofErr w:type="gramStart"/>
      <w:r>
        <w:rPr>
          <w:rFonts w:ascii="Courier" w:hAnsi="Courier" w:cs="Courier"/>
          <w:color w:val="020202"/>
          <w:sz w:val="28"/>
          <w:szCs w:val="28"/>
        </w:rPr>
        <w:t>git</w:t>
      </w:r>
      <w:proofErr w:type="spellEnd"/>
      <w:proofErr w:type="gramEnd"/>
      <w:r>
        <w:rPr>
          <w:rFonts w:ascii="Courier" w:hAnsi="Courier" w:cs="Courier"/>
          <w:color w:val="020202"/>
          <w:sz w:val="28"/>
          <w:szCs w:val="28"/>
        </w:rPr>
        <w:t xml:space="preserve"> log </w:t>
      </w:r>
      <w:proofErr w:type="spellStart"/>
      <w:r>
        <w:rPr>
          <w:rFonts w:ascii="Courier" w:hAnsi="Courier" w:cs="Courier"/>
          <w:color w:val="020202"/>
          <w:sz w:val="28"/>
          <w:szCs w:val="28"/>
        </w:rPr>
        <w:t>exp</w:t>
      </w:r>
      <w:proofErr w:type="spellEnd"/>
    </w:p>
    <w:p w14:paraId="748C2487" w14:textId="77777777" w:rsidR="00FF5305" w:rsidRDefault="00FF5305" w:rsidP="00F17E51">
      <w:pPr>
        <w:rPr>
          <w:rFonts w:ascii="Courier" w:hAnsi="Courier" w:cs="Courier"/>
          <w:color w:val="020202"/>
          <w:sz w:val="28"/>
          <w:szCs w:val="28"/>
        </w:rPr>
      </w:pPr>
      <w:proofErr w:type="spellStart"/>
      <w:proofErr w:type="gramStart"/>
      <w:r w:rsidRPr="00F17E51">
        <w:rPr>
          <w:rFonts w:ascii="Courier" w:hAnsi="Courier" w:cs="Courier"/>
          <w:color w:val="020202"/>
          <w:sz w:val="28"/>
          <w:szCs w:val="28"/>
        </w:rPr>
        <w:t>git</w:t>
      </w:r>
      <w:proofErr w:type="spellEnd"/>
      <w:proofErr w:type="gramEnd"/>
      <w:r w:rsidRPr="00F17E51">
        <w:rPr>
          <w:rFonts w:ascii="Courier" w:hAnsi="Courier" w:cs="Courier"/>
          <w:color w:val="020202"/>
          <w:sz w:val="28"/>
          <w:szCs w:val="28"/>
        </w:rPr>
        <w:t xml:space="preserve"> cherry-pick 3c8f</w:t>
      </w:r>
    </w:p>
    <w:p w14:paraId="3F6254DE" w14:textId="77777777" w:rsidR="00F17E51" w:rsidRDefault="00F17E51" w:rsidP="00F17E51">
      <w:pPr>
        <w:rPr>
          <w:rFonts w:ascii="Courier" w:hAnsi="Courier" w:cs="Courier"/>
          <w:color w:val="020202"/>
          <w:sz w:val="28"/>
          <w:szCs w:val="28"/>
        </w:rPr>
      </w:pPr>
    </w:p>
    <w:p w14:paraId="54AD207F"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10C49755"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-b </w:t>
      </w:r>
      <w:proofErr w:type="spellStart"/>
      <w:r>
        <w:rPr>
          <w:rFonts w:ascii="Lucida Console" w:hAnsi="Lucida Console" w:cs="Lucida Console"/>
          <w:sz w:val="18"/>
          <w:szCs w:val="18"/>
        </w:rPr>
        <w:t>exp</w:t>
      </w:r>
      <w:proofErr w:type="spellEnd"/>
    </w:p>
    <w:p w14:paraId="60EE60A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       murali/</w:t>
      </w:r>
      <w:proofErr w:type="spellStart"/>
      <w:r>
        <w:rPr>
          <w:rFonts w:ascii="Lucida Console" w:hAnsi="Lucida Console" w:cs="Lucida Console"/>
          <w:sz w:val="18"/>
          <w:szCs w:val="18"/>
        </w:rPr>
        <w:t>gogula</w:t>
      </w:r>
      <w:proofErr w:type="spellEnd"/>
    </w:p>
    <w:p w14:paraId="33FE0F01"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Switched to a new branch '</w:t>
      </w:r>
      <w:proofErr w:type="spellStart"/>
      <w:r>
        <w:rPr>
          <w:rFonts w:ascii="Lucida Console" w:hAnsi="Lucida Console" w:cs="Lucida Console"/>
          <w:sz w:val="18"/>
          <w:szCs w:val="18"/>
        </w:rPr>
        <w:t>exp</w:t>
      </w:r>
      <w:proofErr w:type="spellEnd"/>
      <w:r>
        <w:rPr>
          <w:rFonts w:ascii="Lucida Console" w:hAnsi="Lucida Console" w:cs="Lucida Console"/>
          <w:sz w:val="18"/>
          <w:szCs w:val="18"/>
        </w:rPr>
        <w:t>'</w:t>
      </w:r>
    </w:p>
    <w:p w14:paraId="34925F46" w14:textId="77777777" w:rsidR="00E52477" w:rsidRDefault="00E52477" w:rsidP="00E52477">
      <w:pPr>
        <w:autoSpaceDE w:val="0"/>
        <w:autoSpaceDN w:val="0"/>
        <w:adjustRightInd w:val="0"/>
        <w:rPr>
          <w:rFonts w:ascii="Lucida Console" w:hAnsi="Lucida Console" w:cs="Lucida Console"/>
          <w:sz w:val="18"/>
          <w:szCs w:val="18"/>
        </w:rPr>
      </w:pPr>
    </w:p>
    <w:p w14:paraId="6E5DC5F6"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1E805DC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echo not cherry1 &gt;&gt; afile.txt</w:t>
      </w:r>
    </w:p>
    <w:p w14:paraId="3D9AC5C1" w14:textId="77777777" w:rsidR="00E52477" w:rsidRDefault="00E52477" w:rsidP="00E52477">
      <w:pPr>
        <w:autoSpaceDE w:val="0"/>
        <w:autoSpaceDN w:val="0"/>
        <w:adjustRightInd w:val="0"/>
        <w:rPr>
          <w:rFonts w:ascii="Lucida Console" w:hAnsi="Lucida Console" w:cs="Lucida Console"/>
          <w:sz w:val="18"/>
          <w:szCs w:val="18"/>
        </w:rPr>
      </w:pPr>
    </w:p>
    <w:p w14:paraId="75A15FDE"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4AE7B0EC"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-a -m notcherry1</w:t>
      </w:r>
    </w:p>
    <w:p w14:paraId="357B2F84"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spellStart"/>
      <w:proofErr w:type="gramStart"/>
      <w:r>
        <w:rPr>
          <w:rFonts w:ascii="Lucida Console" w:hAnsi="Lucida Console" w:cs="Lucida Console"/>
          <w:sz w:val="18"/>
          <w:szCs w:val="18"/>
        </w:rPr>
        <w:t>exp</w:t>
      </w:r>
      <w:proofErr w:type="spellEnd"/>
      <w:proofErr w:type="gramEnd"/>
      <w:r>
        <w:rPr>
          <w:rFonts w:ascii="Lucida Console" w:hAnsi="Lucida Console" w:cs="Lucida Console"/>
          <w:sz w:val="18"/>
          <w:szCs w:val="18"/>
        </w:rPr>
        <w:t xml:space="preserve"> 0730343] notcherry1</w:t>
      </w:r>
    </w:p>
    <w:p w14:paraId="51DAB65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 1 deletion(-)</w:t>
      </w:r>
    </w:p>
    <w:p w14:paraId="4E92FEB4" w14:textId="77777777" w:rsidR="00E52477" w:rsidRDefault="00E52477" w:rsidP="00E52477">
      <w:pPr>
        <w:autoSpaceDE w:val="0"/>
        <w:autoSpaceDN w:val="0"/>
        <w:adjustRightInd w:val="0"/>
        <w:rPr>
          <w:rFonts w:ascii="Lucida Console" w:hAnsi="Lucida Console" w:cs="Lucida Console"/>
          <w:sz w:val="18"/>
          <w:szCs w:val="18"/>
        </w:rPr>
      </w:pPr>
    </w:p>
    <w:p w14:paraId="78420EF6"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1944EFD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echo</w:t>
      </w:r>
      <w:proofErr w:type="gramEnd"/>
      <w:r>
        <w:rPr>
          <w:rFonts w:ascii="Lucida Console" w:hAnsi="Lucida Console" w:cs="Lucida Console"/>
          <w:sz w:val="18"/>
          <w:szCs w:val="18"/>
        </w:rPr>
        <w:t xml:space="preserve"> cherry &gt;&gt; afile.txt</w:t>
      </w:r>
    </w:p>
    <w:p w14:paraId="04B14042" w14:textId="77777777" w:rsidR="00E52477" w:rsidRDefault="00E52477" w:rsidP="00E52477">
      <w:pPr>
        <w:autoSpaceDE w:val="0"/>
        <w:autoSpaceDN w:val="0"/>
        <w:adjustRightInd w:val="0"/>
        <w:rPr>
          <w:rFonts w:ascii="Lucida Console" w:hAnsi="Lucida Console" w:cs="Lucida Console"/>
          <w:sz w:val="18"/>
          <w:szCs w:val="18"/>
        </w:rPr>
      </w:pPr>
    </w:p>
    <w:p w14:paraId="1EFAC5D9"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1584CD35"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-a -m cherry</w:t>
      </w:r>
    </w:p>
    <w:p w14:paraId="22C126A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On branch </w:t>
      </w:r>
      <w:proofErr w:type="spellStart"/>
      <w:r>
        <w:rPr>
          <w:rFonts w:ascii="Lucida Console" w:hAnsi="Lucida Console" w:cs="Lucida Console"/>
          <w:sz w:val="18"/>
          <w:szCs w:val="18"/>
        </w:rPr>
        <w:t>exp</w:t>
      </w:r>
      <w:proofErr w:type="spellEnd"/>
    </w:p>
    <w:p w14:paraId="66F4713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14:paraId="4AA82CB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VirtualBox</w:t>
      </w:r>
      <w:proofErr w:type="spellEnd"/>
      <w:r>
        <w:rPr>
          <w:rFonts w:ascii="Lucida Console" w:hAnsi="Lucida Console" w:cs="Lucida Console"/>
          <w:color w:val="BF0000"/>
          <w:sz w:val="18"/>
          <w:szCs w:val="18"/>
        </w:rPr>
        <w:t>/</w:t>
      </w:r>
    </w:p>
    <w:p w14:paraId="30C7306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bash_history</w:t>
      </w:r>
      <w:proofErr w:type="spellEnd"/>
    </w:p>
    <w:p w14:paraId="6497EE4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docker</w:t>
      </w:r>
      <w:proofErr w:type="spellEnd"/>
      <w:r>
        <w:rPr>
          <w:rFonts w:ascii="Lucida Console" w:hAnsi="Lucida Console" w:cs="Lucida Console"/>
          <w:color w:val="BF0000"/>
          <w:sz w:val="18"/>
          <w:szCs w:val="18"/>
        </w:rPr>
        <w:t>/</w:t>
      </w:r>
    </w:p>
    <w:p w14:paraId="339CE8F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.eclipse/</w:t>
      </w:r>
    </w:p>
    <w:p w14:paraId="25A331E4"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gitconfig</w:t>
      </w:r>
      <w:proofErr w:type="spellEnd"/>
    </w:p>
    <w:p w14:paraId="00BDB49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lastRenderedPageBreak/>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idlerc</w:t>
      </w:r>
      <w:proofErr w:type="spellEnd"/>
      <w:r>
        <w:rPr>
          <w:rFonts w:ascii="Lucida Console" w:hAnsi="Lucida Console" w:cs="Lucida Console"/>
          <w:color w:val="BF0000"/>
          <w:sz w:val="18"/>
          <w:szCs w:val="18"/>
        </w:rPr>
        <w:t>/</w:t>
      </w:r>
    </w:p>
    <w:p w14:paraId="08C610F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.metadata/</w:t>
      </w:r>
    </w:p>
    <w:p w14:paraId="3185ED9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oracle_jre_usage</w:t>
      </w:r>
      <w:proofErr w:type="spellEnd"/>
      <w:r>
        <w:rPr>
          <w:rFonts w:ascii="Lucida Console" w:hAnsi="Lucida Console" w:cs="Lucida Console"/>
          <w:color w:val="BF0000"/>
          <w:sz w:val="18"/>
          <w:szCs w:val="18"/>
        </w:rPr>
        <w:t>/</w:t>
      </w:r>
    </w:p>
    <w:p w14:paraId="79F768C4"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ssh</w:t>
      </w:r>
      <w:proofErr w:type="spellEnd"/>
      <w:r>
        <w:rPr>
          <w:rFonts w:ascii="Lucida Console" w:hAnsi="Lucida Console" w:cs="Lucida Console"/>
          <w:color w:val="BF0000"/>
          <w:sz w:val="18"/>
          <w:szCs w:val="18"/>
        </w:rPr>
        <w:t>/</w:t>
      </w:r>
    </w:p>
    <w:p w14:paraId="237B194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.vim/</w:t>
      </w:r>
    </w:p>
    <w:p w14:paraId="4485BAF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viminfo</w:t>
      </w:r>
      <w:proofErr w:type="spellEnd"/>
    </w:p>
    <w:p w14:paraId="59619CF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3D Objects/</w:t>
      </w:r>
    </w:p>
    <w:p w14:paraId="10CED14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AppData</w:t>
      </w:r>
      <w:proofErr w:type="spellEnd"/>
      <w:r>
        <w:rPr>
          <w:rFonts w:ascii="Lucida Console" w:hAnsi="Lucida Console" w:cs="Lucida Console"/>
          <w:color w:val="BF0000"/>
          <w:sz w:val="18"/>
          <w:szCs w:val="18"/>
        </w:rPr>
        <w:t>/</w:t>
      </w:r>
    </w:p>
    <w:p w14:paraId="693E35D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BullseyeCoverageError.txt</w:t>
      </w:r>
    </w:p>
    <w:p w14:paraId="12A4CF7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Cloud4/</w:t>
      </w:r>
    </w:p>
    <w:p w14:paraId="57B848A5"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Contacts/</w:t>
      </w:r>
    </w:p>
    <w:p w14:paraId="53C7CD2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Creative Cloud Files/</w:t>
      </w:r>
    </w:p>
    <w:p w14:paraId="33169B53"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Desktop/</w:t>
      </w:r>
    </w:p>
    <w:p w14:paraId="05519B8B"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Documents/</w:t>
      </w:r>
    </w:p>
    <w:p w14:paraId="26C8D58D"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Downloads/</w:t>
      </w:r>
    </w:p>
    <w:p w14:paraId="01B54297"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Favorites/</w:t>
      </w:r>
    </w:p>
    <w:p w14:paraId="21C84F75"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ITU-/</w:t>
      </w:r>
    </w:p>
    <w:p w14:paraId="1C9D029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IntelGraphicsProfiles</w:t>
      </w:r>
      <w:proofErr w:type="spellEnd"/>
      <w:r>
        <w:rPr>
          <w:rFonts w:ascii="Lucida Console" w:hAnsi="Lucida Console" w:cs="Lucida Console"/>
          <w:color w:val="BF0000"/>
          <w:sz w:val="18"/>
          <w:szCs w:val="18"/>
        </w:rPr>
        <w:t>/</w:t>
      </w:r>
    </w:p>
    <w:p w14:paraId="4E7A19F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LICENSE</w:t>
      </w:r>
    </w:p>
    <w:p w14:paraId="3D43569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Links/</w:t>
      </w:r>
    </w:p>
    <w:p w14:paraId="5B5E100F"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Midterm/</w:t>
      </w:r>
    </w:p>
    <w:p w14:paraId="429AFF8B"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Music/</w:t>
      </w:r>
    </w:p>
    <w:p w14:paraId="4F4A4725"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NOTICE</w:t>
      </w:r>
    </w:p>
    <w:p w14:paraId="6F98338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NTUSER.DAT</w:t>
      </w:r>
    </w:p>
    <w:p w14:paraId="3CFCA645"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174c13b1-a57d-11e5-9203-d7fe1cc80fb7}.TxR.0.regtrans-ms</w:t>
      </w:r>
    </w:p>
    <w:p w14:paraId="438366C7"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174c13b1-a57d-11e5-9203-d7fe1cc80fb7}.TxR.1.regtrans-ms</w:t>
      </w:r>
    </w:p>
    <w:p w14:paraId="230AC59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174c13b1-a57d-11e5-9203-d7fe1cc80fb7}.TxR.2.regtrans-ms</w:t>
      </w:r>
    </w:p>
    <w:p w14:paraId="6F4B483C"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174c13b1-a57d-11e5-9203-d7fe1cc80fb7}.</w:t>
      </w:r>
      <w:proofErr w:type="spellStart"/>
      <w:r>
        <w:rPr>
          <w:rFonts w:ascii="Lucida Console" w:hAnsi="Lucida Console" w:cs="Lucida Console"/>
          <w:color w:val="BF0000"/>
          <w:sz w:val="18"/>
          <w:szCs w:val="18"/>
        </w:rPr>
        <w:t>TxR.blf</w:t>
      </w:r>
      <w:proofErr w:type="spellEnd"/>
    </w:p>
    <w:p w14:paraId="361F14D7"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174c13b2-a57d-11e5-9203-d7fe1cc80fb7}.</w:t>
      </w:r>
      <w:proofErr w:type="spellStart"/>
      <w:r>
        <w:rPr>
          <w:rFonts w:ascii="Lucida Console" w:hAnsi="Lucida Console" w:cs="Lucida Console"/>
          <w:color w:val="BF0000"/>
          <w:sz w:val="18"/>
          <w:szCs w:val="18"/>
        </w:rPr>
        <w:t>TM.blf</w:t>
      </w:r>
      <w:proofErr w:type="spellEnd"/>
    </w:p>
    <w:p w14:paraId="616F5D7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174c13b2-a57d-11e5-9203-d7fe1cc80fb7}.TMContainer000000000000</w:t>
      </w:r>
      <w:r>
        <w:rPr>
          <w:rFonts w:ascii="Lucida Console" w:hAnsi="Lucida Console" w:cs="Lucida Console"/>
          <w:sz w:val="18"/>
          <w:szCs w:val="18"/>
        </w:rPr>
        <w:t xml:space="preserve">                                                                                               </w:t>
      </w:r>
      <w:r>
        <w:rPr>
          <w:rFonts w:ascii="Lucida Console" w:hAnsi="Lucida Console" w:cs="Lucida Console"/>
          <w:color w:val="BF0000"/>
          <w:sz w:val="18"/>
          <w:szCs w:val="18"/>
        </w:rPr>
        <w:t>00000001.regtrans-ms</w:t>
      </w:r>
    </w:p>
    <w:p w14:paraId="086069A8"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NTUSER.DAT{</w:t>
      </w:r>
      <w:proofErr w:type="gramEnd"/>
      <w:r>
        <w:rPr>
          <w:rFonts w:ascii="Lucida Console" w:hAnsi="Lucida Console" w:cs="Lucida Console"/>
          <w:color w:val="BF0000"/>
          <w:sz w:val="18"/>
          <w:szCs w:val="18"/>
        </w:rPr>
        <w:t>174c13b2-a57d-11e5-9203-d7fe1cc80fb7}.TMContainer000000000000</w:t>
      </w:r>
      <w:r>
        <w:rPr>
          <w:rFonts w:ascii="Lucida Console" w:hAnsi="Lucida Console" w:cs="Lucida Console"/>
          <w:sz w:val="18"/>
          <w:szCs w:val="18"/>
        </w:rPr>
        <w:t xml:space="preserve">                                                                                               </w:t>
      </w:r>
      <w:r>
        <w:rPr>
          <w:rFonts w:ascii="Lucida Console" w:hAnsi="Lucida Console" w:cs="Lucida Console"/>
          <w:color w:val="BF0000"/>
          <w:sz w:val="18"/>
          <w:szCs w:val="18"/>
        </w:rPr>
        <w:t>00000002.regtrans-ms</w:t>
      </w:r>
    </w:p>
    <w:p w14:paraId="75C20EF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OneDrive/</w:t>
      </w:r>
    </w:p>
    <w:p w14:paraId="30C44D9B"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Others/</w:t>
      </w:r>
    </w:p>
    <w:p w14:paraId="75E1F82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Pictures/</w:t>
      </w:r>
    </w:p>
    <w:p w14:paraId="78FA60AF"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Protek1/</w:t>
      </w:r>
    </w:p>
    <w:p w14:paraId="385C1C7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RELEASE-NOTES</w:t>
      </w:r>
    </w:p>
    <w:p w14:paraId="40BD346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RUNNING.txt</w:t>
      </w:r>
    </w:p>
    <w:p w14:paraId="358F790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RemoteSystemsTempFiles</w:t>
      </w:r>
      <w:proofErr w:type="spellEnd"/>
      <w:r>
        <w:rPr>
          <w:rFonts w:ascii="Lucida Console" w:hAnsi="Lucida Console" w:cs="Lucida Console"/>
          <w:color w:val="BF0000"/>
          <w:sz w:val="18"/>
          <w:szCs w:val="18"/>
        </w:rPr>
        <w:t>/</w:t>
      </w:r>
    </w:p>
    <w:p w14:paraId="5C23E5AD"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Saved Games/</w:t>
      </w:r>
    </w:p>
    <w:p w14:paraId="682F04A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Searches/</w:t>
      </w:r>
    </w:p>
    <w:p w14:paraId="6ED2363C"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Tracing/</w:t>
      </w:r>
    </w:p>
    <w:p w14:paraId="1177852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Videos/</w:t>
      </w:r>
    </w:p>
    <w:p w14:paraId="313BC544"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VirtualBox</w:t>
      </w:r>
      <w:proofErr w:type="spellEnd"/>
      <w:r>
        <w:rPr>
          <w:rFonts w:ascii="Lucida Console" w:hAnsi="Lucida Console" w:cs="Lucida Console"/>
          <w:color w:val="BF0000"/>
          <w:sz w:val="18"/>
          <w:szCs w:val="18"/>
        </w:rPr>
        <w:t xml:space="preserve"> VMs/</w:t>
      </w:r>
    </w:p>
    <w:p w14:paraId="5D0B9FF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afile.txt</w:t>
      </w:r>
    </w:p>
    <w:p w14:paraId="22048D8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bin</w:t>
      </w:r>
      <w:proofErr w:type="gramEnd"/>
      <w:r>
        <w:rPr>
          <w:rFonts w:ascii="Lucida Console" w:hAnsi="Lucida Console" w:cs="Lucida Console"/>
          <w:color w:val="BF0000"/>
          <w:sz w:val="18"/>
          <w:szCs w:val="18"/>
        </w:rPr>
        <w:t>/</w:t>
      </w:r>
    </w:p>
    <w:p w14:paraId="23B6B39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cloud3</w:t>
      </w:r>
    </w:p>
    <w:p w14:paraId="33135948"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cloudrep</w:t>
      </w:r>
      <w:proofErr w:type="spellEnd"/>
      <w:proofErr w:type="gramEnd"/>
      <w:r>
        <w:rPr>
          <w:rFonts w:ascii="Lucida Console" w:hAnsi="Lucida Console" w:cs="Lucida Console"/>
          <w:color w:val="BF0000"/>
          <w:sz w:val="18"/>
          <w:szCs w:val="18"/>
        </w:rPr>
        <w:t>/</w:t>
      </w:r>
    </w:p>
    <w:p w14:paraId="0854DAF4"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conf</w:t>
      </w:r>
      <w:proofErr w:type="spellEnd"/>
      <w:proofErr w:type="gramEnd"/>
      <w:r>
        <w:rPr>
          <w:rFonts w:ascii="Lucida Console" w:hAnsi="Lucida Console" w:cs="Lucida Console"/>
          <w:color w:val="BF0000"/>
          <w:sz w:val="18"/>
          <w:szCs w:val="18"/>
        </w:rPr>
        <w:t>/</w:t>
      </w:r>
    </w:p>
    <w:p w14:paraId="3A60742B"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first.js/</w:t>
      </w:r>
    </w:p>
    <w:p w14:paraId="215571EF"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git</w:t>
      </w:r>
      <w:proofErr w:type="spellEnd"/>
      <w:proofErr w:type="gramEnd"/>
      <w:r>
        <w:rPr>
          <w:rFonts w:ascii="Lucida Console" w:hAnsi="Lucida Console" w:cs="Lucida Console"/>
          <w:color w:val="BF0000"/>
          <w:sz w:val="18"/>
          <w:szCs w:val="18"/>
        </w:rPr>
        <w:t>/</w:t>
      </w:r>
    </w:p>
    <w:p w14:paraId="6600AF45"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gitday2/</w:t>
      </w:r>
    </w:p>
    <w:p w14:paraId="4350D4E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index.html</w:t>
      </w:r>
    </w:p>
    <w:p w14:paraId="0F04EF9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ituday2/</w:t>
      </w:r>
    </w:p>
    <w:p w14:paraId="4B688B3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lib</w:t>
      </w:r>
      <w:proofErr w:type="gramEnd"/>
      <w:r>
        <w:rPr>
          <w:rFonts w:ascii="Lucida Console" w:hAnsi="Lucida Console" w:cs="Lucida Console"/>
          <w:color w:val="BF0000"/>
          <w:sz w:val="18"/>
          <w:szCs w:val="18"/>
        </w:rPr>
        <w:t>/</w:t>
      </w:r>
    </w:p>
    <w:p w14:paraId="04B16D2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libgit2/</w:t>
      </w:r>
    </w:p>
    <w:p w14:paraId="25B58FD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md</w:t>
      </w:r>
      <w:proofErr w:type="gramEnd"/>
    </w:p>
    <w:p w14:paraId="415D068C"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murali.txt</w:t>
      </w:r>
    </w:p>
    <w:p w14:paraId="28D10CF7"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muralione</w:t>
      </w:r>
      <w:proofErr w:type="spellEnd"/>
      <w:proofErr w:type="gramEnd"/>
      <w:r>
        <w:rPr>
          <w:rFonts w:ascii="Lucida Console" w:hAnsi="Lucida Console" w:cs="Lucida Console"/>
          <w:color w:val="BF0000"/>
          <w:sz w:val="18"/>
          <w:szCs w:val="18"/>
        </w:rPr>
        <w:t>/</w:t>
      </w:r>
    </w:p>
    <w:p w14:paraId="76EB2CF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my_project</w:t>
      </w:r>
      <w:proofErr w:type="spellEnd"/>
      <w:r>
        <w:rPr>
          <w:rFonts w:ascii="Lucida Console" w:hAnsi="Lucida Console" w:cs="Lucida Console"/>
          <w:color w:val="BF0000"/>
          <w:sz w:val="18"/>
          <w:szCs w:val="18"/>
        </w:rPr>
        <w:t>/</w:t>
      </w:r>
    </w:p>
    <w:p w14:paraId="37297D7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mycode</w:t>
      </w:r>
      <w:proofErr w:type="spellEnd"/>
      <w:proofErr w:type="gramEnd"/>
      <w:r>
        <w:rPr>
          <w:rFonts w:ascii="Lucida Console" w:hAnsi="Lucida Console" w:cs="Lucida Console"/>
          <w:color w:val="BF0000"/>
          <w:sz w:val="18"/>
          <w:szCs w:val="18"/>
        </w:rPr>
        <w:t>/</w:t>
      </w:r>
    </w:p>
    <w:p w14:paraId="4DBE0D0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myrepo</w:t>
      </w:r>
      <w:proofErr w:type="spellEnd"/>
      <w:proofErr w:type="gramEnd"/>
      <w:r>
        <w:rPr>
          <w:rFonts w:ascii="Lucida Console" w:hAnsi="Lucida Console" w:cs="Lucida Console"/>
          <w:color w:val="BF0000"/>
          <w:sz w:val="18"/>
          <w:szCs w:val="18"/>
        </w:rPr>
        <w:t>/</w:t>
      </w:r>
    </w:p>
    <w:p w14:paraId="0F06892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newdoc.txt/</w:t>
      </w:r>
    </w:p>
    <w:p w14:paraId="08C78AB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newproject</w:t>
      </w:r>
      <w:proofErr w:type="spellEnd"/>
      <w:proofErr w:type="gramEnd"/>
      <w:r>
        <w:rPr>
          <w:rFonts w:ascii="Lucida Console" w:hAnsi="Lucida Console" w:cs="Lucida Console"/>
          <w:color w:val="BF0000"/>
          <w:sz w:val="18"/>
          <w:szCs w:val="18"/>
        </w:rPr>
        <w:t>/</w:t>
      </w:r>
    </w:p>
    <w:p w14:paraId="6A20314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newrepo</w:t>
      </w:r>
      <w:proofErr w:type="spellEnd"/>
      <w:proofErr w:type="gramEnd"/>
      <w:r>
        <w:rPr>
          <w:rFonts w:ascii="Lucida Console" w:hAnsi="Lucida Console" w:cs="Lucida Console"/>
          <w:color w:val="BF0000"/>
          <w:sz w:val="18"/>
          <w:szCs w:val="18"/>
        </w:rPr>
        <w:t>/</w:t>
      </w:r>
    </w:p>
    <w:p w14:paraId="700FDC4A"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nrepo</w:t>
      </w:r>
      <w:proofErr w:type="spellEnd"/>
      <w:proofErr w:type="gramEnd"/>
      <w:r>
        <w:rPr>
          <w:rFonts w:ascii="Lucida Console" w:hAnsi="Lucida Console" w:cs="Lucida Console"/>
          <w:color w:val="BF0000"/>
          <w:sz w:val="18"/>
          <w:szCs w:val="18"/>
        </w:rPr>
        <w:t>/</w:t>
      </w:r>
    </w:p>
    <w:p w14:paraId="2B82FF1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ntuser.dat.LOG1</w:t>
      </w:r>
    </w:p>
    <w:p w14:paraId="5B81DBAB"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ntuser.dat.LOG2</w:t>
      </w:r>
    </w:p>
    <w:p w14:paraId="1FD50AB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ntuser.ini</w:t>
      </w:r>
    </w:p>
    <w:p w14:paraId="4B07B410"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lastRenderedPageBreak/>
        <w:t xml:space="preserve">        </w:t>
      </w:r>
      <w:proofErr w:type="spellStart"/>
      <w:proofErr w:type="gramStart"/>
      <w:r>
        <w:rPr>
          <w:rFonts w:ascii="Lucida Console" w:hAnsi="Lucida Console" w:cs="Lucida Console"/>
          <w:color w:val="BF0000"/>
          <w:sz w:val="18"/>
          <w:szCs w:val="18"/>
        </w:rPr>
        <w:t>practise</w:t>
      </w:r>
      <w:proofErr w:type="spellEnd"/>
      <w:proofErr w:type="gramEnd"/>
      <w:r>
        <w:rPr>
          <w:rFonts w:ascii="Lucida Console" w:hAnsi="Lucida Console" w:cs="Lucida Console"/>
          <w:color w:val="BF0000"/>
          <w:sz w:val="18"/>
          <w:szCs w:val="18"/>
        </w:rPr>
        <w:t>/</w:t>
      </w:r>
    </w:p>
    <w:p w14:paraId="0193B783"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project</w:t>
      </w:r>
      <w:proofErr w:type="gramEnd"/>
      <w:r>
        <w:rPr>
          <w:rFonts w:ascii="Lucida Console" w:hAnsi="Lucida Console" w:cs="Lucida Console"/>
          <w:color w:val="BF0000"/>
          <w:sz w:val="18"/>
          <w:szCs w:val="18"/>
        </w:rPr>
        <w:t>/</w:t>
      </w:r>
    </w:p>
    <w:p w14:paraId="1AF3CD12"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repo</w:t>
      </w:r>
      <w:proofErr w:type="gramEnd"/>
      <w:r>
        <w:rPr>
          <w:rFonts w:ascii="Lucida Console" w:hAnsi="Lucida Console" w:cs="Lucida Console"/>
          <w:color w:val="BF0000"/>
          <w:sz w:val="18"/>
          <w:szCs w:val="18"/>
        </w:rPr>
        <w:t>/</w:t>
      </w:r>
    </w:p>
    <w:p w14:paraId="160EF306"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saitejak</w:t>
      </w:r>
      <w:proofErr w:type="spellEnd"/>
      <w:proofErr w:type="gramEnd"/>
      <w:r>
        <w:rPr>
          <w:rFonts w:ascii="Lucida Console" w:hAnsi="Lucida Console" w:cs="Lucida Console"/>
          <w:color w:val="BF0000"/>
          <w:sz w:val="18"/>
          <w:szCs w:val="18"/>
        </w:rPr>
        <w:t>/</w:t>
      </w:r>
    </w:p>
    <w:p w14:paraId="568DF718"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sample.txt</w:t>
      </w:r>
    </w:p>
    <w:p w14:paraId="1F4D47F9"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temp</w:t>
      </w:r>
      <w:proofErr w:type="gramEnd"/>
      <w:r>
        <w:rPr>
          <w:rFonts w:ascii="Lucida Console" w:hAnsi="Lucida Console" w:cs="Lucida Console"/>
          <w:color w:val="BF0000"/>
          <w:sz w:val="18"/>
          <w:szCs w:val="18"/>
        </w:rPr>
        <w:t>/</w:t>
      </w:r>
    </w:p>
    <w:p w14:paraId="72CEDAF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color w:val="BF0000"/>
          <w:sz w:val="18"/>
          <w:szCs w:val="18"/>
        </w:rPr>
        <w:t>webapps</w:t>
      </w:r>
      <w:proofErr w:type="spellEnd"/>
      <w:proofErr w:type="gramEnd"/>
      <w:r>
        <w:rPr>
          <w:rFonts w:ascii="Lucida Console" w:hAnsi="Lucida Console" w:cs="Lucida Console"/>
          <w:color w:val="BF0000"/>
          <w:sz w:val="18"/>
          <w:szCs w:val="18"/>
        </w:rPr>
        <w:t>/</w:t>
      </w:r>
    </w:p>
    <w:p w14:paraId="04B443AE" w14:textId="77777777" w:rsidR="00E52477" w:rsidRDefault="00E52477" w:rsidP="00E52477">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workspace</w:t>
      </w:r>
      <w:proofErr w:type="gramEnd"/>
      <w:r>
        <w:rPr>
          <w:rFonts w:ascii="Lucida Console" w:hAnsi="Lucida Console" w:cs="Lucida Console"/>
          <w:color w:val="BF0000"/>
          <w:sz w:val="18"/>
          <w:szCs w:val="18"/>
        </w:rPr>
        <w:t>/</w:t>
      </w:r>
    </w:p>
    <w:p w14:paraId="12951200" w14:textId="77777777" w:rsidR="00E52477" w:rsidRDefault="00E52477" w:rsidP="00E52477">
      <w:pPr>
        <w:autoSpaceDE w:val="0"/>
        <w:autoSpaceDN w:val="0"/>
        <w:adjustRightInd w:val="0"/>
        <w:rPr>
          <w:rFonts w:ascii="Lucida Console" w:hAnsi="Lucida Console" w:cs="Lucida Console"/>
          <w:color w:val="BF0000"/>
          <w:sz w:val="18"/>
          <w:szCs w:val="18"/>
        </w:rPr>
      </w:pPr>
    </w:p>
    <w:p w14:paraId="7BE04EC8" w14:textId="77777777" w:rsidR="00E52477" w:rsidRDefault="00E52477" w:rsidP="00E52477">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nothing</w:t>
      </w:r>
      <w:proofErr w:type="gramEnd"/>
      <w:r>
        <w:rPr>
          <w:rFonts w:ascii="Lucida Console" w:hAnsi="Lucida Console" w:cs="Lucida Console"/>
          <w:sz w:val="18"/>
          <w:szCs w:val="18"/>
        </w:rPr>
        <w:t xml:space="preserve"> added to commit but untracked files present</w:t>
      </w:r>
    </w:p>
    <w:p w14:paraId="673B451E" w14:textId="77777777" w:rsidR="00E52477" w:rsidRDefault="00E52477" w:rsidP="00E52477">
      <w:pPr>
        <w:autoSpaceDE w:val="0"/>
        <w:autoSpaceDN w:val="0"/>
        <w:adjustRightInd w:val="0"/>
        <w:rPr>
          <w:rFonts w:ascii="Lucida Console" w:hAnsi="Lucida Console" w:cs="Lucida Console"/>
          <w:sz w:val="18"/>
          <w:szCs w:val="18"/>
        </w:rPr>
      </w:pPr>
    </w:p>
    <w:p w14:paraId="67D7707B"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4F02FDB1"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echo not cherry2 &gt;&gt; afile.txt</w:t>
      </w:r>
    </w:p>
    <w:p w14:paraId="40CB556E" w14:textId="77777777" w:rsidR="00E52477" w:rsidRDefault="00E52477" w:rsidP="00E52477">
      <w:pPr>
        <w:autoSpaceDE w:val="0"/>
        <w:autoSpaceDN w:val="0"/>
        <w:adjustRightInd w:val="0"/>
        <w:rPr>
          <w:rFonts w:ascii="Lucida Console" w:hAnsi="Lucida Console" w:cs="Lucida Console"/>
          <w:sz w:val="18"/>
          <w:szCs w:val="18"/>
        </w:rPr>
      </w:pPr>
    </w:p>
    <w:p w14:paraId="5399268A"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exp</w:t>
      </w:r>
      <w:proofErr w:type="spellEnd"/>
      <w:r>
        <w:rPr>
          <w:rFonts w:ascii="Lucida Console" w:hAnsi="Lucida Console" w:cs="Lucida Console"/>
          <w:color w:val="00BFBF"/>
          <w:sz w:val="18"/>
          <w:szCs w:val="18"/>
        </w:rPr>
        <w:t>)</w:t>
      </w:r>
    </w:p>
    <w:p w14:paraId="3568643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master</w:t>
      </w:r>
    </w:p>
    <w:p w14:paraId="00D92A9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       murali/</w:t>
      </w:r>
      <w:proofErr w:type="spellStart"/>
      <w:r>
        <w:rPr>
          <w:rFonts w:ascii="Lucida Console" w:hAnsi="Lucida Console" w:cs="Lucida Console"/>
          <w:sz w:val="18"/>
          <w:szCs w:val="18"/>
        </w:rPr>
        <w:t>gogula</w:t>
      </w:r>
      <w:proofErr w:type="spellEnd"/>
    </w:p>
    <w:p w14:paraId="2642799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Switched to branch 'master'</w:t>
      </w:r>
    </w:p>
    <w:p w14:paraId="5F3FF7FD" w14:textId="77777777" w:rsidR="00E52477" w:rsidRDefault="00E52477" w:rsidP="00E52477">
      <w:pPr>
        <w:autoSpaceDE w:val="0"/>
        <w:autoSpaceDN w:val="0"/>
        <w:adjustRightInd w:val="0"/>
        <w:rPr>
          <w:rFonts w:ascii="Lucida Console" w:hAnsi="Lucida Console" w:cs="Lucida Console"/>
          <w:sz w:val="18"/>
          <w:szCs w:val="18"/>
        </w:rPr>
      </w:pPr>
    </w:p>
    <w:p w14:paraId="34199198"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53F34CE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echo </w:t>
      </w:r>
      <w:proofErr w:type="spellStart"/>
      <w:r>
        <w:rPr>
          <w:rFonts w:ascii="Lucida Console" w:hAnsi="Lucida Console" w:cs="Lucida Console"/>
          <w:sz w:val="18"/>
          <w:szCs w:val="18"/>
        </w:rPr>
        <w:t>masterchange</w:t>
      </w:r>
      <w:proofErr w:type="spellEnd"/>
      <w:r>
        <w:rPr>
          <w:rFonts w:ascii="Lucida Console" w:hAnsi="Lucida Console" w:cs="Lucida Console"/>
          <w:sz w:val="18"/>
          <w:szCs w:val="18"/>
        </w:rPr>
        <w:t xml:space="preserve"> &gt;&gt; afile_master.txt</w:t>
      </w:r>
    </w:p>
    <w:p w14:paraId="37DB4910" w14:textId="77777777" w:rsidR="00E52477" w:rsidRDefault="00E52477" w:rsidP="00E52477">
      <w:pPr>
        <w:autoSpaceDE w:val="0"/>
        <w:autoSpaceDN w:val="0"/>
        <w:adjustRightInd w:val="0"/>
        <w:rPr>
          <w:rFonts w:ascii="Lucida Console" w:hAnsi="Lucida Console" w:cs="Lucida Console"/>
          <w:sz w:val="18"/>
          <w:szCs w:val="18"/>
        </w:rPr>
      </w:pPr>
    </w:p>
    <w:p w14:paraId="728EB54A"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67CDC6D9"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afile_master.txt</w:t>
      </w:r>
    </w:p>
    <w:p w14:paraId="5C52737C" w14:textId="77777777" w:rsidR="00E52477" w:rsidRDefault="00E52477" w:rsidP="00E52477">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LF will be replaced by CRLF in afile_master.txt.</w:t>
      </w:r>
    </w:p>
    <w:p w14:paraId="6225312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47DBFF49" w14:textId="77777777" w:rsidR="00E52477" w:rsidRDefault="00E52477" w:rsidP="00E52477">
      <w:pPr>
        <w:autoSpaceDE w:val="0"/>
        <w:autoSpaceDN w:val="0"/>
        <w:adjustRightInd w:val="0"/>
        <w:rPr>
          <w:rFonts w:ascii="Lucida Console" w:hAnsi="Lucida Console" w:cs="Lucida Console"/>
          <w:sz w:val="18"/>
          <w:szCs w:val="18"/>
        </w:rPr>
      </w:pPr>
    </w:p>
    <w:p w14:paraId="5DDD63FE"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1151E44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-a -m "master change"</w:t>
      </w:r>
    </w:p>
    <w:p w14:paraId="0DAEA1C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8a49c8f] master change</w:t>
      </w:r>
    </w:p>
    <w:p w14:paraId="7F81150C" w14:textId="77777777" w:rsidR="00E52477" w:rsidRDefault="00E52477" w:rsidP="00E52477">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LF will be replaced by CRLF in afile_master.txt.</w:t>
      </w:r>
    </w:p>
    <w:p w14:paraId="161171B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3643180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2 files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14:paraId="46FD62A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afile_master.txt</w:t>
      </w:r>
    </w:p>
    <w:p w14:paraId="01BEEE5A" w14:textId="77777777" w:rsidR="00E52477" w:rsidRDefault="00E52477" w:rsidP="00E52477">
      <w:pPr>
        <w:autoSpaceDE w:val="0"/>
        <w:autoSpaceDN w:val="0"/>
        <w:adjustRightInd w:val="0"/>
        <w:rPr>
          <w:rFonts w:ascii="Lucida Console" w:hAnsi="Lucida Console" w:cs="Lucida Console"/>
          <w:sz w:val="18"/>
          <w:szCs w:val="18"/>
        </w:rPr>
      </w:pPr>
    </w:p>
    <w:p w14:paraId="14CA96F7"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3B0E31E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log </w:t>
      </w:r>
      <w:proofErr w:type="spellStart"/>
      <w:r>
        <w:rPr>
          <w:rFonts w:ascii="Lucida Console" w:hAnsi="Lucida Console" w:cs="Lucida Console"/>
          <w:sz w:val="18"/>
          <w:szCs w:val="18"/>
        </w:rPr>
        <w:t>exp</w:t>
      </w:r>
      <w:proofErr w:type="spellEnd"/>
    </w:p>
    <w:p w14:paraId="2A9DA09F"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0730343fc432bd516bc324c8f0d3ea27fb2b608f</w:t>
      </w:r>
    </w:p>
    <w:p w14:paraId="7C27B99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1B07E12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Sat Apr 30 17:29:29 2016 -0700</w:t>
      </w:r>
    </w:p>
    <w:p w14:paraId="18553C0F" w14:textId="77777777" w:rsidR="00E52477" w:rsidRDefault="00E52477" w:rsidP="00E52477">
      <w:pPr>
        <w:autoSpaceDE w:val="0"/>
        <w:autoSpaceDN w:val="0"/>
        <w:adjustRightInd w:val="0"/>
        <w:rPr>
          <w:rFonts w:ascii="Lucida Console" w:hAnsi="Lucida Console" w:cs="Lucida Console"/>
          <w:sz w:val="18"/>
          <w:szCs w:val="18"/>
        </w:rPr>
      </w:pPr>
    </w:p>
    <w:p w14:paraId="18EDC95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notcherry1</w:t>
      </w:r>
    </w:p>
    <w:p w14:paraId="7551E9CA" w14:textId="77777777" w:rsidR="00E52477" w:rsidRDefault="00E52477" w:rsidP="00E52477">
      <w:pPr>
        <w:autoSpaceDE w:val="0"/>
        <w:autoSpaceDN w:val="0"/>
        <w:adjustRightInd w:val="0"/>
        <w:rPr>
          <w:rFonts w:ascii="Lucida Console" w:hAnsi="Lucida Console" w:cs="Lucida Console"/>
          <w:sz w:val="18"/>
          <w:szCs w:val="18"/>
        </w:rPr>
      </w:pPr>
    </w:p>
    <w:p w14:paraId="6282ECC2"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cadff03d90694fa241cafa1ad791338ded12c2e0</w:t>
      </w:r>
    </w:p>
    <w:p w14:paraId="53C1AA6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47B3797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Sun Apr 10 16:31:50 2016 -0700</w:t>
      </w:r>
    </w:p>
    <w:p w14:paraId="4B481669" w14:textId="77777777" w:rsidR="00E52477" w:rsidRDefault="00E52477" w:rsidP="00E52477">
      <w:pPr>
        <w:autoSpaceDE w:val="0"/>
        <w:autoSpaceDN w:val="0"/>
        <w:adjustRightInd w:val="0"/>
        <w:rPr>
          <w:rFonts w:ascii="Lucida Console" w:hAnsi="Lucida Console" w:cs="Lucida Console"/>
          <w:sz w:val="18"/>
          <w:szCs w:val="18"/>
        </w:rPr>
      </w:pPr>
    </w:p>
    <w:p w14:paraId="279092D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dsglsngs</w:t>
      </w:r>
      <w:proofErr w:type="spellEnd"/>
      <w:proofErr w:type="gramEnd"/>
    </w:p>
    <w:p w14:paraId="705EDE28" w14:textId="77777777" w:rsidR="00E52477" w:rsidRDefault="00E52477" w:rsidP="00E52477">
      <w:pPr>
        <w:autoSpaceDE w:val="0"/>
        <w:autoSpaceDN w:val="0"/>
        <w:adjustRightInd w:val="0"/>
        <w:rPr>
          <w:rFonts w:ascii="Lucida Console" w:hAnsi="Lucida Console" w:cs="Lucida Console"/>
          <w:sz w:val="18"/>
          <w:szCs w:val="18"/>
        </w:rPr>
      </w:pPr>
    </w:p>
    <w:p w14:paraId="027D9561"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a25a9472aa1825a9303fc75d3a7ba275a95b9f74</w:t>
      </w:r>
    </w:p>
    <w:p w14:paraId="26D84CA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Merge: 3f430cb bc8dbe5</w:t>
      </w:r>
    </w:p>
    <w:p w14:paraId="5300A4A4"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5AB9047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Mon Mar 28 10:59:34 2016 -0700</w:t>
      </w:r>
    </w:p>
    <w:p w14:paraId="06EE123F" w14:textId="77777777" w:rsidR="00E52477" w:rsidRDefault="00E52477" w:rsidP="00E52477">
      <w:pPr>
        <w:autoSpaceDE w:val="0"/>
        <w:autoSpaceDN w:val="0"/>
        <w:adjustRightInd w:val="0"/>
        <w:rPr>
          <w:rFonts w:ascii="Lucida Console" w:hAnsi="Lucida Console" w:cs="Lucida Console"/>
          <w:sz w:val="18"/>
          <w:szCs w:val="18"/>
        </w:rPr>
      </w:pPr>
    </w:p>
    <w:p w14:paraId="763E9E6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Merge https://github.com/muralicloud/gogula</w:t>
      </w:r>
    </w:p>
    <w:p w14:paraId="5B4FB301" w14:textId="77777777" w:rsidR="00E52477" w:rsidRDefault="00E52477" w:rsidP="00E52477">
      <w:pPr>
        <w:autoSpaceDE w:val="0"/>
        <w:autoSpaceDN w:val="0"/>
        <w:adjustRightInd w:val="0"/>
        <w:rPr>
          <w:rFonts w:ascii="Lucida Console" w:hAnsi="Lucida Console" w:cs="Lucida Console"/>
          <w:sz w:val="18"/>
          <w:szCs w:val="18"/>
        </w:rPr>
      </w:pPr>
    </w:p>
    <w:p w14:paraId="1B930242"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bc8dbe5686fa8f83e79d239500dc7645f204407e</w:t>
      </w:r>
    </w:p>
    <w:p w14:paraId="71CA701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7E3B4BE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Mon Mar 28 10:58:32 2016 -0700</w:t>
      </w:r>
    </w:p>
    <w:p w14:paraId="43DC524F" w14:textId="77777777" w:rsidR="00E52477" w:rsidRDefault="00E52477" w:rsidP="00E52477">
      <w:pPr>
        <w:autoSpaceDE w:val="0"/>
        <w:autoSpaceDN w:val="0"/>
        <w:adjustRightInd w:val="0"/>
        <w:rPr>
          <w:rFonts w:ascii="Lucida Console" w:hAnsi="Lucida Console" w:cs="Lucida Console"/>
          <w:sz w:val="18"/>
          <w:szCs w:val="18"/>
        </w:rPr>
      </w:pPr>
    </w:p>
    <w:p w14:paraId="764E75B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...skipping...</w:t>
      </w:r>
    </w:p>
    <w:p w14:paraId="3B07DA15" w14:textId="77777777" w:rsidR="00E52477" w:rsidRDefault="00E52477" w:rsidP="00E52477">
      <w:pPr>
        <w:autoSpaceDE w:val="0"/>
        <w:autoSpaceDN w:val="0"/>
        <w:adjustRightInd w:val="0"/>
        <w:rPr>
          <w:rFonts w:ascii="Lucida Console" w:hAnsi="Lucida Console" w:cs="Lucida Console"/>
          <w:sz w:val="18"/>
          <w:szCs w:val="18"/>
        </w:rPr>
      </w:pPr>
    </w:p>
    <w:p w14:paraId="37462C60"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t xml:space="preserve">                   </w:t>
      </w:r>
      <w:r>
        <w:rPr>
          <w:rFonts w:ascii="Lucida Console" w:hAnsi="Lucida Console" w:cs="Lucida Console"/>
          <w:b/>
          <w:bCs/>
          <w:sz w:val="18"/>
          <w:szCs w:val="18"/>
        </w:rPr>
        <w:t>SUMMARY</w:t>
      </w:r>
      <w:r>
        <w:rPr>
          <w:rFonts w:ascii="Lucida Console" w:hAnsi="Lucida Console" w:cs="Lucida Console"/>
          <w:sz w:val="18"/>
          <w:szCs w:val="18"/>
        </w:rPr>
        <w:t xml:space="preserve"> </w:t>
      </w:r>
      <w:r>
        <w:rPr>
          <w:rFonts w:ascii="Lucida Console" w:hAnsi="Lucida Console" w:cs="Lucida Console"/>
          <w:b/>
          <w:bCs/>
          <w:sz w:val="18"/>
          <w:szCs w:val="18"/>
        </w:rPr>
        <w:t>OF</w:t>
      </w:r>
      <w:r>
        <w:rPr>
          <w:rFonts w:ascii="Lucida Console" w:hAnsi="Lucida Console" w:cs="Lucida Console"/>
          <w:sz w:val="18"/>
          <w:szCs w:val="18"/>
        </w:rPr>
        <w:t xml:space="preserve"> </w:t>
      </w:r>
      <w:r>
        <w:rPr>
          <w:rFonts w:ascii="Lucida Console" w:hAnsi="Lucida Console" w:cs="Lucida Console"/>
          <w:b/>
          <w:bCs/>
          <w:sz w:val="18"/>
          <w:szCs w:val="18"/>
        </w:rPr>
        <w:t>LESS</w:t>
      </w:r>
      <w:r>
        <w:rPr>
          <w:rFonts w:ascii="Lucida Console" w:hAnsi="Lucida Console" w:cs="Lucida Console"/>
          <w:sz w:val="18"/>
          <w:szCs w:val="18"/>
        </w:rPr>
        <w:t xml:space="preserve"> </w:t>
      </w:r>
      <w:r>
        <w:rPr>
          <w:rFonts w:ascii="Lucida Console" w:hAnsi="Lucida Console" w:cs="Lucida Console"/>
          <w:b/>
          <w:bCs/>
          <w:sz w:val="18"/>
          <w:szCs w:val="18"/>
        </w:rPr>
        <w:t>COMMANDS</w:t>
      </w:r>
    </w:p>
    <w:p w14:paraId="1A212310" w14:textId="77777777" w:rsidR="00E52477" w:rsidRDefault="00E52477" w:rsidP="00E52477">
      <w:pPr>
        <w:autoSpaceDE w:val="0"/>
        <w:autoSpaceDN w:val="0"/>
        <w:adjustRightInd w:val="0"/>
        <w:rPr>
          <w:rFonts w:ascii="Lucida Console" w:hAnsi="Lucida Console" w:cs="Lucida Console"/>
          <w:b/>
          <w:bCs/>
          <w:sz w:val="18"/>
          <w:szCs w:val="18"/>
        </w:rPr>
      </w:pPr>
    </w:p>
    <w:p w14:paraId="044ADB8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Commands marked with * may be preceded by a number, </w:t>
      </w:r>
      <w:r>
        <w:rPr>
          <w:rFonts w:ascii="Lucida Console" w:hAnsi="Lucida Console" w:cs="Lucida Console"/>
          <w:sz w:val="18"/>
          <w:szCs w:val="18"/>
          <w:u w:val="single"/>
        </w:rPr>
        <w:t>N</w:t>
      </w:r>
      <w:r>
        <w:rPr>
          <w:rFonts w:ascii="Lucida Console" w:hAnsi="Lucida Console" w:cs="Lucida Console"/>
          <w:sz w:val="18"/>
          <w:szCs w:val="18"/>
        </w:rPr>
        <w:t>.</w:t>
      </w:r>
    </w:p>
    <w:p w14:paraId="46D4A52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Notes in parentheses indicate the behavior if </w:t>
      </w:r>
      <w:r>
        <w:rPr>
          <w:rFonts w:ascii="Lucida Console" w:hAnsi="Lucida Console" w:cs="Lucida Console"/>
          <w:sz w:val="18"/>
          <w:szCs w:val="18"/>
          <w:u w:val="single"/>
        </w:rPr>
        <w:t>N</w:t>
      </w:r>
      <w:r>
        <w:rPr>
          <w:rFonts w:ascii="Lucida Console" w:hAnsi="Lucida Console" w:cs="Lucida Console"/>
          <w:sz w:val="18"/>
          <w:szCs w:val="18"/>
        </w:rPr>
        <w:t xml:space="preserve"> is given.</w:t>
      </w:r>
    </w:p>
    <w:p w14:paraId="66D0C49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A key preceded by a caret indicates the Ctrl key; thus ^K is ctrl-K.</w:t>
      </w:r>
    </w:p>
    <w:p w14:paraId="72121B75" w14:textId="77777777" w:rsidR="00E52477" w:rsidRDefault="00E52477" w:rsidP="00E52477">
      <w:pPr>
        <w:autoSpaceDE w:val="0"/>
        <w:autoSpaceDN w:val="0"/>
        <w:adjustRightInd w:val="0"/>
        <w:rPr>
          <w:rFonts w:ascii="Lucida Console" w:hAnsi="Lucida Console" w:cs="Lucida Console"/>
          <w:sz w:val="18"/>
          <w:szCs w:val="18"/>
        </w:rPr>
      </w:pPr>
    </w:p>
    <w:p w14:paraId="3BB4527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h  </w:t>
      </w:r>
      <w:proofErr w:type="spellStart"/>
      <w:r>
        <w:rPr>
          <w:rFonts w:ascii="Lucida Console" w:hAnsi="Lucida Console" w:cs="Lucida Console"/>
          <w:sz w:val="18"/>
          <w:szCs w:val="18"/>
        </w:rPr>
        <w:t>H</w:t>
      </w:r>
      <w:proofErr w:type="spellEnd"/>
      <w:proofErr w:type="gramEnd"/>
      <w:r>
        <w:rPr>
          <w:rFonts w:ascii="Lucida Console" w:hAnsi="Lucida Console" w:cs="Lucida Console"/>
          <w:sz w:val="18"/>
          <w:szCs w:val="18"/>
        </w:rPr>
        <w:t xml:space="preserve">                 Display this help.</w:t>
      </w:r>
    </w:p>
    <w:p w14:paraId="0FCC558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q</w:t>
      </w:r>
      <w:proofErr w:type="gramEnd"/>
      <w:r>
        <w:rPr>
          <w:rFonts w:ascii="Lucida Console" w:hAnsi="Lucida Console" w:cs="Lucida Console"/>
          <w:sz w:val="18"/>
          <w:szCs w:val="18"/>
        </w:rPr>
        <w:t xml:space="preserve">  :q  </w:t>
      </w:r>
      <w:proofErr w:type="spellStart"/>
      <w:r>
        <w:rPr>
          <w:rFonts w:ascii="Lucida Console" w:hAnsi="Lucida Console" w:cs="Lucida Console"/>
          <w:sz w:val="18"/>
          <w:szCs w:val="18"/>
        </w:rPr>
        <w:t>Q</w:t>
      </w:r>
      <w:proofErr w:type="spellEnd"/>
      <w:r>
        <w:rPr>
          <w:rFonts w:ascii="Lucida Console" w:hAnsi="Lucida Console" w:cs="Lucida Console"/>
          <w:sz w:val="18"/>
          <w:szCs w:val="18"/>
        </w:rPr>
        <w:t xml:space="preserve">  :Q  ZZ     Exit.</w:t>
      </w:r>
    </w:p>
    <w:p w14:paraId="2CFAF68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32CFD5D5" w14:textId="77777777" w:rsidR="00E52477" w:rsidRDefault="00E52477" w:rsidP="00E52477">
      <w:pPr>
        <w:autoSpaceDE w:val="0"/>
        <w:autoSpaceDN w:val="0"/>
        <w:adjustRightInd w:val="0"/>
        <w:rPr>
          <w:rFonts w:ascii="Lucida Console" w:hAnsi="Lucida Console" w:cs="Lucida Console"/>
          <w:sz w:val="18"/>
          <w:szCs w:val="18"/>
        </w:rPr>
      </w:pPr>
    </w:p>
    <w:p w14:paraId="6A4B28D7"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lastRenderedPageBreak/>
        <w:t xml:space="preserve">                           </w:t>
      </w:r>
      <w:r>
        <w:rPr>
          <w:rFonts w:ascii="Lucida Console" w:hAnsi="Lucida Console" w:cs="Lucida Console"/>
          <w:b/>
          <w:bCs/>
          <w:sz w:val="18"/>
          <w:szCs w:val="18"/>
        </w:rPr>
        <w:t>MOVING</w:t>
      </w:r>
    </w:p>
    <w:p w14:paraId="606A9F7D" w14:textId="77777777" w:rsidR="00E52477" w:rsidRDefault="00E52477" w:rsidP="00E52477">
      <w:pPr>
        <w:autoSpaceDE w:val="0"/>
        <w:autoSpaceDN w:val="0"/>
        <w:adjustRightInd w:val="0"/>
        <w:rPr>
          <w:rFonts w:ascii="Lucida Console" w:hAnsi="Lucida Console" w:cs="Lucida Console"/>
          <w:b/>
          <w:bCs/>
          <w:sz w:val="18"/>
          <w:szCs w:val="18"/>
        </w:rPr>
      </w:pPr>
    </w:p>
    <w:p w14:paraId="7575610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  ^</w:t>
      </w:r>
      <w:proofErr w:type="gramEnd"/>
      <w:r>
        <w:rPr>
          <w:rFonts w:ascii="Lucida Console" w:hAnsi="Lucida Console" w:cs="Lucida Console"/>
          <w:sz w:val="18"/>
          <w:szCs w:val="18"/>
        </w:rPr>
        <w:t xml:space="preserve">E  j  ^N  CR  *  Forward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3317B1C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y  ^</w:t>
      </w:r>
      <w:proofErr w:type="gramEnd"/>
      <w:r>
        <w:rPr>
          <w:rFonts w:ascii="Lucida Console" w:hAnsi="Lucida Console" w:cs="Lucida Console"/>
          <w:sz w:val="18"/>
          <w:szCs w:val="18"/>
        </w:rPr>
        <w:t xml:space="preserve">Y  k  ^K  ^P  *  Backward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2F0C7C6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f  ^</w:t>
      </w:r>
      <w:proofErr w:type="gramEnd"/>
      <w:r>
        <w:rPr>
          <w:rFonts w:ascii="Lucida Console" w:hAnsi="Lucida Console" w:cs="Lucida Console"/>
          <w:sz w:val="18"/>
          <w:szCs w:val="18"/>
        </w:rPr>
        <w:t xml:space="preserve">F  ^V  SPACE  *  Forward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0D0D7C7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b  ^</w:t>
      </w:r>
      <w:proofErr w:type="gramEnd"/>
      <w:r>
        <w:rPr>
          <w:rFonts w:ascii="Lucida Console" w:hAnsi="Lucida Console" w:cs="Lucida Console"/>
          <w:sz w:val="18"/>
          <w:szCs w:val="18"/>
        </w:rPr>
        <w:t xml:space="preserve">B  ESC-v      *  Backward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596BF30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z</w:t>
      </w:r>
      <w:proofErr w:type="gramEnd"/>
      <w:r>
        <w:rPr>
          <w:rFonts w:ascii="Lucida Console" w:hAnsi="Lucida Console" w:cs="Lucida Console"/>
          <w:sz w:val="18"/>
          <w:szCs w:val="18"/>
        </w:rPr>
        <w:t xml:space="preserve">                 *  Forward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1D568C8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w:t>
      </w:r>
      <w:proofErr w:type="gramEnd"/>
      <w:r>
        <w:rPr>
          <w:rFonts w:ascii="Lucida Console" w:hAnsi="Lucida Console" w:cs="Lucida Console"/>
          <w:sz w:val="18"/>
          <w:szCs w:val="18"/>
        </w:rPr>
        <w:t xml:space="preserve">                 *  Backward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1C594FF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ESC-SPACE         </w:t>
      </w:r>
      <w:proofErr w:type="gramStart"/>
      <w:r>
        <w:rPr>
          <w:rFonts w:ascii="Lucida Console" w:hAnsi="Lucida Console" w:cs="Lucida Console"/>
          <w:sz w:val="18"/>
          <w:szCs w:val="18"/>
        </w:rPr>
        <w:t>*  Forward</w:t>
      </w:r>
      <w:proofErr w:type="gramEnd"/>
      <w:r>
        <w:rPr>
          <w:rFonts w:ascii="Lucida Console" w:hAnsi="Lucida Console" w:cs="Lucida Console"/>
          <w:sz w:val="18"/>
          <w:szCs w:val="18"/>
        </w:rPr>
        <w:t xml:space="preserve">  one window, but don't stop at end-of-file.</w:t>
      </w:r>
    </w:p>
    <w:p w14:paraId="295C7591"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d  ^</w:t>
      </w:r>
      <w:proofErr w:type="gramEnd"/>
      <w:r>
        <w:rPr>
          <w:rFonts w:ascii="Lucida Console" w:hAnsi="Lucida Console" w:cs="Lucida Console"/>
          <w:sz w:val="18"/>
          <w:szCs w:val="18"/>
        </w:rPr>
        <w:t xml:space="preserve">D             *  Forward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5B170B2C"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  ^</w:t>
      </w:r>
      <w:proofErr w:type="gramEnd"/>
      <w:r>
        <w:rPr>
          <w:rFonts w:ascii="Lucida Console" w:hAnsi="Lucida Console" w:cs="Lucida Console"/>
          <w:sz w:val="18"/>
          <w:szCs w:val="18"/>
        </w:rPr>
        <w:t xml:space="preserve">U             *  Backward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1E148C79"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RightArrow</w:t>
      </w:r>
      <w:proofErr w:type="spellEnd"/>
      <w:proofErr w:type="gramEnd"/>
      <w:r>
        <w:rPr>
          <w:rFonts w:ascii="Lucida Console" w:hAnsi="Lucida Console" w:cs="Lucida Console"/>
          <w:sz w:val="18"/>
          <w:szCs w:val="18"/>
        </w:rPr>
        <w:t xml:space="preserve"> *  Left  one half screen width (or </w:t>
      </w:r>
      <w:r>
        <w:rPr>
          <w:rFonts w:ascii="Lucida Console" w:hAnsi="Lucida Console" w:cs="Lucida Console"/>
          <w:sz w:val="18"/>
          <w:szCs w:val="18"/>
          <w:u w:val="single"/>
        </w:rPr>
        <w:t>N</w:t>
      </w:r>
      <w:r>
        <w:rPr>
          <w:rFonts w:ascii="Lucida Console" w:hAnsi="Lucida Console" w:cs="Lucida Console"/>
          <w:sz w:val="18"/>
          <w:szCs w:val="18"/>
        </w:rPr>
        <w:t xml:space="preserve"> positions).</w:t>
      </w:r>
    </w:p>
    <w:p w14:paraId="155DD09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LeftArrow</w:t>
      </w:r>
      <w:proofErr w:type="spellEnd"/>
      <w:proofErr w:type="gramEnd"/>
      <w:r>
        <w:rPr>
          <w:rFonts w:ascii="Lucida Console" w:hAnsi="Lucida Console" w:cs="Lucida Console"/>
          <w:sz w:val="18"/>
          <w:szCs w:val="18"/>
        </w:rPr>
        <w:t xml:space="preserve">  *  Right one half screen width (or </w:t>
      </w:r>
      <w:r>
        <w:rPr>
          <w:rFonts w:ascii="Lucida Console" w:hAnsi="Lucida Console" w:cs="Lucida Console"/>
          <w:sz w:val="18"/>
          <w:szCs w:val="18"/>
          <w:u w:val="single"/>
        </w:rPr>
        <w:t>N</w:t>
      </w:r>
      <w:r>
        <w:rPr>
          <w:rFonts w:ascii="Lucida Console" w:hAnsi="Lucida Console" w:cs="Lucida Console"/>
          <w:sz w:val="18"/>
          <w:szCs w:val="18"/>
        </w:rPr>
        <w:t xml:space="preserve"> positions).</w:t>
      </w:r>
    </w:p>
    <w:p w14:paraId="4B188B3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...skipping...</w:t>
      </w:r>
    </w:p>
    <w:p w14:paraId="07A0E28C"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t xml:space="preserve">                   </w:t>
      </w:r>
      <w:r>
        <w:rPr>
          <w:rFonts w:ascii="Lucida Console" w:hAnsi="Lucida Console" w:cs="Lucida Console"/>
          <w:b/>
          <w:bCs/>
          <w:sz w:val="18"/>
          <w:szCs w:val="18"/>
        </w:rPr>
        <w:t>SUMMARY</w:t>
      </w:r>
      <w:r>
        <w:rPr>
          <w:rFonts w:ascii="Lucida Console" w:hAnsi="Lucida Console" w:cs="Lucida Console"/>
          <w:sz w:val="18"/>
          <w:szCs w:val="18"/>
        </w:rPr>
        <w:t xml:space="preserve"> </w:t>
      </w:r>
      <w:r>
        <w:rPr>
          <w:rFonts w:ascii="Lucida Console" w:hAnsi="Lucida Console" w:cs="Lucida Console"/>
          <w:b/>
          <w:bCs/>
          <w:sz w:val="18"/>
          <w:szCs w:val="18"/>
        </w:rPr>
        <w:t>OF</w:t>
      </w:r>
      <w:r>
        <w:rPr>
          <w:rFonts w:ascii="Lucida Console" w:hAnsi="Lucida Console" w:cs="Lucida Console"/>
          <w:sz w:val="18"/>
          <w:szCs w:val="18"/>
        </w:rPr>
        <w:t xml:space="preserve"> </w:t>
      </w:r>
      <w:r>
        <w:rPr>
          <w:rFonts w:ascii="Lucida Console" w:hAnsi="Lucida Console" w:cs="Lucida Console"/>
          <w:b/>
          <w:bCs/>
          <w:sz w:val="18"/>
          <w:szCs w:val="18"/>
        </w:rPr>
        <w:t>LESS</w:t>
      </w:r>
      <w:r>
        <w:rPr>
          <w:rFonts w:ascii="Lucida Console" w:hAnsi="Lucida Console" w:cs="Lucida Console"/>
          <w:sz w:val="18"/>
          <w:szCs w:val="18"/>
        </w:rPr>
        <w:t xml:space="preserve"> </w:t>
      </w:r>
      <w:r>
        <w:rPr>
          <w:rFonts w:ascii="Lucida Console" w:hAnsi="Lucida Console" w:cs="Lucida Console"/>
          <w:b/>
          <w:bCs/>
          <w:sz w:val="18"/>
          <w:szCs w:val="18"/>
        </w:rPr>
        <w:t>COMMANDS</w:t>
      </w:r>
    </w:p>
    <w:p w14:paraId="421FBF1E" w14:textId="77777777" w:rsidR="00E52477" w:rsidRDefault="00E52477" w:rsidP="00E52477">
      <w:pPr>
        <w:autoSpaceDE w:val="0"/>
        <w:autoSpaceDN w:val="0"/>
        <w:adjustRightInd w:val="0"/>
        <w:rPr>
          <w:rFonts w:ascii="Lucida Console" w:hAnsi="Lucida Console" w:cs="Lucida Console"/>
          <w:b/>
          <w:bCs/>
          <w:sz w:val="18"/>
          <w:szCs w:val="18"/>
        </w:rPr>
      </w:pPr>
    </w:p>
    <w:p w14:paraId="56F3CCD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Commands marked with * may be preceded by a number, </w:t>
      </w:r>
      <w:r>
        <w:rPr>
          <w:rFonts w:ascii="Lucida Console" w:hAnsi="Lucida Console" w:cs="Lucida Console"/>
          <w:sz w:val="18"/>
          <w:szCs w:val="18"/>
          <w:u w:val="single"/>
        </w:rPr>
        <w:t>N</w:t>
      </w:r>
      <w:r>
        <w:rPr>
          <w:rFonts w:ascii="Lucida Console" w:hAnsi="Lucida Console" w:cs="Lucida Console"/>
          <w:sz w:val="18"/>
          <w:szCs w:val="18"/>
        </w:rPr>
        <w:t>.</w:t>
      </w:r>
    </w:p>
    <w:p w14:paraId="620575D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Notes in parentheses indicate the behavior if </w:t>
      </w:r>
      <w:r>
        <w:rPr>
          <w:rFonts w:ascii="Lucida Console" w:hAnsi="Lucida Console" w:cs="Lucida Console"/>
          <w:sz w:val="18"/>
          <w:szCs w:val="18"/>
          <w:u w:val="single"/>
        </w:rPr>
        <w:t>N</w:t>
      </w:r>
      <w:r>
        <w:rPr>
          <w:rFonts w:ascii="Lucida Console" w:hAnsi="Lucida Console" w:cs="Lucida Console"/>
          <w:sz w:val="18"/>
          <w:szCs w:val="18"/>
        </w:rPr>
        <w:t xml:space="preserve"> is given.</w:t>
      </w:r>
    </w:p>
    <w:p w14:paraId="0686CC5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A key preceded by a caret indicates the Ctrl key; thus ^K is ctrl-K.</w:t>
      </w:r>
    </w:p>
    <w:p w14:paraId="7C59FC85" w14:textId="77777777" w:rsidR="00E52477" w:rsidRDefault="00E52477" w:rsidP="00E52477">
      <w:pPr>
        <w:autoSpaceDE w:val="0"/>
        <w:autoSpaceDN w:val="0"/>
        <w:adjustRightInd w:val="0"/>
        <w:rPr>
          <w:rFonts w:ascii="Lucida Console" w:hAnsi="Lucida Console" w:cs="Lucida Console"/>
          <w:sz w:val="18"/>
          <w:szCs w:val="18"/>
        </w:rPr>
      </w:pPr>
    </w:p>
    <w:p w14:paraId="23396F2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h  </w:t>
      </w:r>
      <w:proofErr w:type="spellStart"/>
      <w:r>
        <w:rPr>
          <w:rFonts w:ascii="Lucida Console" w:hAnsi="Lucida Console" w:cs="Lucida Console"/>
          <w:sz w:val="18"/>
          <w:szCs w:val="18"/>
        </w:rPr>
        <w:t>H</w:t>
      </w:r>
      <w:proofErr w:type="spellEnd"/>
      <w:proofErr w:type="gramEnd"/>
      <w:r>
        <w:rPr>
          <w:rFonts w:ascii="Lucida Console" w:hAnsi="Lucida Console" w:cs="Lucida Console"/>
          <w:sz w:val="18"/>
          <w:szCs w:val="18"/>
        </w:rPr>
        <w:t xml:space="preserve">                 Display this help.</w:t>
      </w:r>
    </w:p>
    <w:p w14:paraId="6D6925B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q</w:t>
      </w:r>
      <w:proofErr w:type="gramEnd"/>
      <w:r>
        <w:rPr>
          <w:rFonts w:ascii="Lucida Console" w:hAnsi="Lucida Console" w:cs="Lucida Console"/>
          <w:sz w:val="18"/>
          <w:szCs w:val="18"/>
        </w:rPr>
        <w:t xml:space="preserve">  :q  </w:t>
      </w:r>
      <w:proofErr w:type="spellStart"/>
      <w:r>
        <w:rPr>
          <w:rFonts w:ascii="Lucida Console" w:hAnsi="Lucida Console" w:cs="Lucida Console"/>
          <w:sz w:val="18"/>
          <w:szCs w:val="18"/>
        </w:rPr>
        <w:t>Q</w:t>
      </w:r>
      <w:proofErr w:type="spellEnd"/>
      <w:r>
        <w:rPr>
          <w:rFonts w:ascii="Lucida Console" w:hAnsi="Lucida Console" w:cs="Lucida Console"/>
          <w:sz w:val="18"/>
          <w:szCs w:val="18"/>
        </w:rPr>
        <w:t xml:space="preserve">  :Q  ZZ     Exit.</w:t>
      </w:r>
    </w:p>
    <w:p w14:paraId="75D8F0C9"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1E9A536C" w14:textId="77777777" w:rsidR="00E52477" w:rsidRDefault="00E52477" w:rsidP="00E52477">
      <w:pPr>
        <w:autoSpaceDE w:val="0"/>
        <w:autoSpaceDN w:val="0"/>
        <w:adjustRightInd w:val="0"/>
        <w:rPr>
          <w:rFonts w:ascii="Lucida Console" w:hAnsi="Lucida Console" w:cs="Lucida Console"/>
          <w:sz w:val="18"/>
          <w:szCs w:val="18"/>
        </w:rPr>
      </w:pPr>
    </w:p>
    <w:p w14:paraId="217F0837"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t xml:space="preserve">                           </w:t>
      </w:r>
      <w:r>
        <w:rPr>
          <w:rFonts w:ascii="Lucida Console" w:hAnsi="Lucida Console" w:cs="Lucida Console"/>
          <w:b/>
          <w:bCs/>
          <w:sz w:val="18"/>
          <w:szCs w:val="18"/>
        </w:rPr>
        <w:t>MOVING</w:t>
      </w:r>
    </w:p>
    <w:p w14:paraId="216ADF61" w14:textId="77777777" w:rsidR="00E52477" w:rsidRDefault="00E52477" w:rsidP="00E52477">
      <w:pPr>
        <w:autoSpaceDE w:val="0"/>
        <w:autoSpaceDN w:val="0"/>
        <w:adjustRightInd w:val="0"/>
        <w:rPr>
          <w:rFonts w:ascii="Lucida Console" w:hAnsi="Lucida Console" w:cs="Lucida Console"/>
          <w:b/>
          <w:bCs/>
          <w:sz w:val="18"/>
          <w:szCs w:val="18"/>
        </w:rPr>
      </w:pPr>
    </w:p>
    <w:p w14:paraId="1C0844F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  ^</w:t>
      </w:r>
      <w:proofErr w:type="gramEnd"/>
      <w:r>
        <w:rPr>
          <w:rFonts w:ascii="Lucida Console" w:hAnsi="Lucida Console" w:cs="Lucida Console"/>
          <w:sz w:val="18"/>
          <w:szCs w:val="18"/>
        </w:rPr>
        <w:t xml:space="preserve">E  j  ^N  CR  *  Forward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044A581A"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y  ^</w:t>
      </w:r>
      <w:proofErr w:type="gramEnd"/>
      <w:r>
        <w:rPr>
          <w:rFonts w:ascii="Lucida Console" w:hAnsi="Lucida Console" w:cs="Lucida Console"/>
          <w:sz w:val="18"/>
          <w:szCs w:val="18"/>
        </w:rPr>
        <w:t xml:space="preserve">Y  k  ^K  ^P  *  Backward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3322A2E8"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f  ^</w:t>
      </w:r>
      <w:proofErr w:type="gramEnd"/>
      <w:r>
        <w:rPr>
          <w:rFonts w:ascii="Lucida Console" w:hAnsi="Lucida Console" w:cs="Lucida Console"/>
          <w:sz w:val="18"/>
          <w:szCs w:val="18"/>
        </w:rPr>
        <w:t xml:space="preserve">F  ^V  SPACE  *  Forward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52D0605E"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b  ^</w:t>
      </w:r>
      <w:proofErr w:type="gramEnd"/>
      <w:r>
        <w:rPr>
          <w:rFonts w:ascii="Lucida Console" w:hAnsi="Lucida Console" w:cs="Lucida Console"/>
          <w:sz w:val="18"/>
          <w:szCs w:val="18"/>
        </w:rPr>
        <w:t xml:space="preserve">B  ESC-v      *  Backward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1F0DD7E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z</w:t>
      </w:r>
      <w:proofErr w:type="gramEnd"/>
      <w:r>
        <w:rPr>
          <w:rFonts w:ascii="Lucida Console" w:hAnsi="Lucida Console" w:cs="Lucida Console"/>
          <w:sz w:val="18"/>
          <w:szCs w:val="18"/>
        </w:rPr>
        <w:t xml:space="preserve">                 *  Forward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7121A0D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w:t>
      </w:r>
      <w:proofErr w:type="gramEnd"/>
      <w:r>
        <w:rPr>
          <w:rFonts w:ascii="Lucida Console" w:hAnsi="Lucida Console" w:cs="Lucida Console"/>
          <w:sz w:val="18"/>
          <w:szCs w:val="18"/>
        </w:rPr>
        <w:t xml:space="preserve">                 *  Backward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32257BEE"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ESC-SPACE         </w:t>
      </w:r>
      <w:proofErr w:type="gramStart"/>
      <w:r>
        <w:rPr>
          <w:rFonts w:ascii="Lucida Console" w:hAnsi="Lucida Console" w:cs="Lucida Console"/>
          <w:sz w:val="18"/>
          <w:szCs w:val="18"/>
        </w:rPr>
        <w:t>*  Forward</w:t>
      </w:r>
      <w:proofErr w:type="gramEnd"/>
      <w:r>
        <w:rPr>
          <w:rFonts w:ascii="Lucida Console" w:hAnsi="Lucida Console" w:cs="Lucida Console"/>
          <w:sz w:val="18"/>
          <w:szCs w:val="18"/>
        </w:rPr>
        <w:t xml:space="preserve">  one window, but don't stop at end-of-file.</w:t>
      </w:r>
    </w:p>
    <w:p w14:paraId="6310291C"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d  ^</w:t>
      </w:r>
      <w:proofErr w:type="gramEnd"/>
      <w:r>
        <w:rPr>
          <w:rFonts w:ascii="Lucida Console" w:hAnsi="Lucida Console" w:cs="Lucida Console"/>
          <w:sz w:val="18"/>
          <w:szCs w:val="18"/>
        </w:rPr>
        <w:t xml:space="preserve">D             *  Forward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7E05F43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  ^</w:t>
      </w:r>
      <w:proofErr w:type="gramEnd"/>
      <w:r>
        <w:rPr>
          <w:rFonts w:ascii="Lucida Console" w:hAnsi="Lucida Console" w:cs="Lucida Console"/>
          <w:sz w:val="18"/>
          <w:szCs w:val="18"/>
        </w:rPr>
        <w:t xml:space="preserve">U             *  Backward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45776C3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RightArrow</w:t>
      </w:r>
      <w:proofErr w:type="spellEnd"/>
      <w:proofErr w:type="gramEnd"/>
      <w:r>
        <w:rPr>
          <w:rFonts w:ascii="Lucida Console" w:hAnsi="Lucida Console" w:cs="Lucida Console"/>
          <w:sz w:val="18"/>
          <w:szCs w:val="18"/>
        </w:rPr>
        <w:t xml:space="preserve"> *  Left  one half screen width (or </w:t>
      </w:r>
      <w:r>
        <w:rPr>
          <w:rFonts w:ascii="Lucida Console" w:hAnsi="Lucida Console" w:cs="Lucida Console"/>
          <w:sz w:val="18"/>
          <w:szCs w:val="18"/>
          <w:u w:val="single"/>
        </w:rPr>
        <w:t>N</w:t>
      </w:r>
      <w:r>
        <w:rPr>
          <w:rFonts w:ascii="Lucida Console" w:hAnsi="Lucida Console" w:cs="Lucida Console"/>
          <w:sz w:val="18"/>
          <w:szCs w:val="18"/>
        </w:rPr>
        <w:t xml:space="preserve"> positions).</w:t>
      </w:r>
    </w:p>
    <w:p w14:paraId="117EC89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LeftArrow</w:t>
      </w:r>
      <w:proofErr w:type="spellEnd"/>
      <w:proofErr w:type="gramEnd"/>
      <w:r>
        <w:rPr>
          <w:rFonts w:ascii="Lucida Console" w:hAnsi="Lucida Console" w:cs="Lucida Console"/>
          <w:sz w:val="18"/>
          <w:szCs w:val="18"/>
        </w:rPr>
        <w:t xml:space="preserve">  *  Right one half screen width (or </w:t>
      </w:r>
      <w:r>
        <w:rPr>
          <w:rFonts w:ascii="Lucida Console" w:hAnsi="Lucida Console" w:cs="Lucida Console"/>
          <w:sz w:val="18"/>
          <w:szCs w:val="18"/>
          <w:u w:val="single"/>
        </w:rPr>
        <w:t>N</w:t>
      </w:r>
      <w:r>
        <w:rPr>
          <w:rFonts w:ascii="Lucida Console" w:hAnsi="Lucida Console" w:cs="Lucida Console"/>
          <w:sz w:val="18"/>
          <w:szCs w:val="18"/>
        </w:rPr>
        <w:t xml:space="preserve"> positions).</w:t>
      </w:r>
    </w:p>
    <w:p w14:paraId="47E2A14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...skipping...</w:t>
      </w:r>
    </w:p>
    <w:p w14:paraId="5C50DDE7" w14:textId="77777777" w:rsidR="00E52477" w:rsidRDefault="00E52477" w:rsidP="00E52477">
      <w:pPr>
        <w:autoSpaceDE w:val="0"/>
        <w:autoSpaceDN w:val="0"/>
        <w:adjustRightInd w:val="0"/>
        <w:rPr>
          <w:rFonts w:ascii="Lucida Console" w:hAnsi="Lucida Console" w:cs="Lucida Console"/>
          <w:sz w:val="18"/>
          <w:szCs w:val="18"/>
        </w:rPr>
      </w:pPr>
    </w:p>
    <w:p w14:paraId="255DD5F7"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t xml:space="preserve">                   </w:t>
      </w:r>
      <w:r>
        <w:rPr>
          <w:rFonts w:ascii="Lucida Console" w:hAnsi="Lucida Console" w:cs="Lucida Console"/>
          <w:b/>
          <w:bCs/>
          <w:sz w:val="18"/>
          <w:szCs w:val="18"/>
        </w:rPr>
        <w:t>SUMMARY</w:t>
      </w:r>
      <w:r>
        <w:rPr>
          <w:rFonts w:ascii="Lucida Console" w:hAnsi="Lucida Console" w:cs="Lucida Console"/>
          <w:sz w:val="18"/>
          <w:szCs w:val="18"/>
        </w:rPr>
        <w:t xml:space="preserve"> </w:t>
      </w:r>
      <w:r>
        <w:rPr>
          <w:rFonts w:ascii="Lucida Console" w:hAnsi="Lucida Console" w:cs="Lucida Console"/>
          <w:b/>
          <w:bCs/>
          <w:sz w:val="18"/>
          <w:szCs w:val="18"/>
        </w:rPr>
        <w:t>OF</w:t>
      </w:r>
      <w:r>
        <w:rPr>
          <w:rFonts w:ascii="Lucida Console" w:hAnsi="Lucida Console" w:cs="Lucida Console"/>
          <w:sz w:val="18"/>
          <w:szCs w:val="18"/>
        </w:rPr>
        <w:t xml:space="preserve"> </w:t>
      </w:r>
      <w:r>
        <w:rPr>
          <w:rFonts w:ascii="Lucida Console" w:hAnsi="Lucida Console" w:cs="Lucida Console"/>
          <w:b/>
          <w:bCs/>
          <w:sz w:val="18"/>
          <w:szCs w:val="18"/>
        </w:rPr>
        <w:t>LESS</w:t>
      </w:r>
      <w:r>
        <w:rPr>
          <w:rFonts w:ascii="Lucida Console" w:hAnsi="Lucida Console" w:cs="Lucida Console"/>
          <w:sz w:val="18"/>
          <w:szCs w:val="18"/>
        </w:rPr>
        <w:t xml:space="preserve"> </w:t>
      </w:r>
      <w:r>
        <w:rPr>
          <w:rFonts w:ascii="Lucida Console" w:hAnsi="Lucida Console" w:cs="Lucida Console"/>
          <w:b/>
          <w:bCs/>
          <w:sz w:val="18"/>
          <w:szCs w:val="18"/>
        </w:rPr>
        <w:t>COMMANDS</w:t>
      </w:r>
    </w:p>
    <w:p w14:paraId="1BE61F8D" w14:textId="77777777" w:rsidR="00E52477" w:rsidRDefault="00E52477" w:rsidP="00E52477">
      <w:pPr>
        <w:autoSpaceDE w:val="0"/>
        <w:autoSpaceDN w:val="0"/>
        <w:adjustRightInd w:val="0"/>
        <w:rPr>
          <w:rFonts w:ascii="Lucida Console" w:hAnsi="Lucida Console" w:cs="Lucida Console"/>
          <w:b/>
          <w:bCs/>
          <w:sz w:val="18"/>
          <w:szCs w:val="18"/>
        </w:rPr>
      </w:pPr>
    </w:p>
    <w:p w14:paraId="66552E4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Commands marked with * may be preceded by a number, </w:t>
      </w:r>
      <w:r>
        <w:rPr>
          <w:rFonts w:ascii="Lucida Console" w:hAnsi="Lucida Console" w:cs="Lucida Console"/>
          <w:sz w:val="18"/>
          <w:szCs w:val="18"/>
          <w:u w:val="single"/>
        </w:rPr>
        <w:t>N</w:t>
      </w:r>
      <w:r>
        <w:rPr>
          <w:rFonts w:ascii="Lucida Console" w:hAnsi="Lucida Console" w:cs="Lucida Console"/>
          <w:sz w:val="18"/>
          <w:szCs w:val="18"/>
        </w:rPr>
        <w:t>.</w:t>
      </w:r>
    </w:p>
    <w:p w14:paraId="6CDC38C5"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Notes in parentheses indicate the behavior if </w:t>
      </w:r>
      <w:r>
        <w:rPr>
          <w:rFonts w:ascii="Lucida Console" w:hAnsi="Lucida Console" w:cs="Lucida Console"/>
          <w:sz w:val="18"/>
          <w:szCs w:val="18"/>
          <w:u w:val="single"/>
        </w:rPr>
        <w:t>N</w:t>
      </w:r>
      <w:r>
        <w:rPr>
          <w:rFonts w:ascii="Lucida Console" w:hAnsi="Lucida Console" w:cs="Lucida Console"/>
          <w:sz w:val="18"/>
          <w:szCs w:val="18"/>
        </w:rPr>
        <w:t xml:space="preserve"> is given.</w:t>
      </w:r>
    </w:p>
    <w:p w14:paraId="577AD081"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A key preceded by a caret indicates the Ctrl key; thus ^K is ctrl-K.</w:t>
      </w:r>
    </w:p>
    <w:p w14:paraId="1D9DD748" w14:textId="77777777" w:rsidR="00E52477" w:rsidRDefault="00E52477" w:rsidP="00E52477">
      <w:pPr>
        <w:autoSpaceDE w:val="0"/>
        <w:autoSpaceDN w:val="0"/>
        <w:adjustRightInd w:val="0"/>
        <w:rPr>
          <w:rFonts w:ascii="Lucida Console" w:hAnsi="Lucida Console" w:cs="Lucida Console"/>
          <w:sz w:val="18"/>
          <w:szCs w:val="18"/>
        </w:rPr>
      </w:pPr>
    </w:p>
    <w:p w14:paraId="4B58A6A5"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h  </w:t>
      </w:r>
      <w:proofErr w:type="spellStart"/>
      <w:r>
        <w:rPr>
          <w:rFonts w:ascii="Lucida Console" w:hAnsi="Lucida Console" w:cs="Lucida Console"/>
          <w:sz w:val="18"/>
          <w:szCs w:val="18"/>
        </w:rPr>
        <w:t>H</w:t>
      </w:r>
      <w:proofErr w:type="spellEnd"/>
      <w:proofErr w:type="gramEnd"/>
      <w:r>
        <w:rPr>
          <w:rFonts w:ascii="Lucida Console" w:hAnsi="Lucida Console" w:cs="Lucida Console"/>
          <w:sz w:val="18"/>
          <w:szCs w:val="18"/>
        </w:rPr>
        <w:t xml:space="preserve">                 Display this help.</w:t>
      </w:r>
    </w:p>
    <w:p w14:paraId="22FDD85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q</w:t>
      </w:r>
      <w:proofErr w:type="gramEnd"/>
      <w:r>
        <w:rPr>
          <w:rFonts w:ascii="Lucida Console" w:hAnsi="Lucida Console" w:cs="Lucida Console"/>
          <w:sz w:val="18"/>
          <w:szCs w:val="18"/>
        </w:rPr>
        <w:t xml:space="preserve">  :q  </w:t>
      </w:r>
      <w:proofErr w:type="spellStart"/>
      <w:r>
        <w:rPr>
          <w:rFonts w:ascii="Lucida Console" w:hAnsi="Lucida Console" w:cs="Lucida Console"/>
          <w:sz w:val="18"/>
          <w:szCs w:val="18"/>
        </w:rPr>
        <w:t>Q</w:t>
      </w:r>
      <w:proofErr w:type="spellEnd"/>
      <w:r>
        <w:rPr>
          <w:rFonts w:ascii="Lucida Console" w:hAnsi="Lucida Console" w:cs="Lucida Console"/>
          <w:sz w:val="18"/>
          <w:szCs w:val="18"/>
        </w:rPr>
        <w:t xml:space="preserve">  :Q  ZZ     Exit.</w:t>
      </w:r>
    </w:p>
    <w:p w14:paraId="7F61579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546B5CAE" w14:textId="77777777" w:rsidR="00E52477" w:rsidRDefault="00E52477" w:rsidP="00E52477">
      <w:pPr>
        <w:autoSpaceDE w:val="0"/>
        <w:autoSpaceDN w:val="0"/>
        <w:adjustRightInd w:val="0"/>
        <w:rPr>
          <w:rFonts w:ascii="Lucida Console" w:hAnsi="Lucida Console" w:cs="Lucida Console"/>
          <w:sz w:val="18"/>
          <w:szCs w:val="18"/>
        </w:rPr>
      </w:pPr>
    </w:p>
    <w:p w14:paraId="35CF6B09" w14:textId="77777777" w:rsidR="00E52477" w:rsidRDefault="00E52477" w:rsidP="00E52477">
      <w:pPr>
        <w:autoSpaceDE w:val="0"/>
        <w:autoSpaceDN w:val="0"/>
        <w:adjustRightInd w:val="0"/>
        <w:rPr>
          <w:rFonts w:ascii="Lucida Console" w:hAnsi="Lucida Console" w:cs="Lucida Console"/>
          <w:b/>
          <w:bCs/>
          <w:sz w:val="18"/>
          <w:szCs w:val="18"/>
        </w:rPr>
      </w:pPr>
      <w:r>
        <w:rPr>
          <w:rFonts w:ascii="Lucida Console" w:hAnsi="Lucida Console" w:cs="Lucida Console"/>
          <w:sz w:val="18"/>
          <w:szCs w:val="18"/>
        </w:rPr>
        <w:t xml:space="preserve">                           </w:t>
      </w:r>
      <w:r>
        <w:rPr>
          <w:rFonts w:ascii="Lucida Console" w:hAnsi="Lucida Console" w:cs="Lucida Console"/>
          <w:b/>
          <w:bCs/>
          <w:sz w:val="18"/>
          <w:szCs w:val="18"/>
        </w:rPr>
        <w:t>MOVING</w:t>
      </w:r>
    </w:p>
    <w:p w14:paraId="7149FA5B" w14:textId="77777777" w:rsidR="00E52477" w:rsidRDefault="00E52477" w:rsidP="00E52477">
      <w:pPr>
        <w:autoSpaceDE w:val="0"/>
        <w:autoSpaceDN w:val="0"/>
        <w:adjustRightInd w:val="0"/>
        <w:rPr>
          <w:rFonts w:ascii="Lucida Console" w:hAnsi="Lucida Console" w:cs="Lucida Console"/>
          <w:b/>
          <w:bCs/>
          <w:sz w:val="18"/>
          <w:szCs w:val="18"/>
        </w:rPr>
      </w:pPr>
    </w:p>
    <w:p w14:paraId="3E1656D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  ^</w:t>
      </w:r>
      <w:proofErr w:type="gramEnd"/>
      <w:r>
        <w:rPr>
          <w:rFonts w:ascii="Lucida Console" w:hAnsi="Lucida Console" w:cs="Lucida Console"/>
          <w:sz w:val="18"/>
          <w:szCs w:val="18"/>
        </w:rPr>
        <w:t xml:space="preserve">E  j  ^N  CR  *  Forward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7A0E5197"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y  ^</w:t>
      </w:r>
      <w:proofErr w:type="gramEnd"/>
      <w:r>
        <w:rPr>
          <w:rFonts w:ascii="Lucida Console" w:hAnsi="Lucida Console" w:cs="Lucida Console"/>
          <w:sz w:val="18"/>
          <w:szCs w:val="18"/>
        </w:rPr>
        <w:t xml:space="preserve">Y  k  ^K  ^P  *  Backward one line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125D05BE"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f  ^</w:t>
      </w:r>
      <w:proofErr w:type="gramEnd"/>
      <w:r>
        <w:rPr>
          <w:rFonts w:ascii="Lucida Console" w:hAnsi="Lucida Console" w:cs="Lucida Console"/>
          <w:sz w:val="18"/>
          <w:szCs w:val="18"/>
        </w:rPr>
        <w:t xml:space="preserve">F  ^V  SPACE  *  Forward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15B2157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b  ^</w:t>
      </w:r>
      <w:proofErr w:type="gramEnd"/>
      <w:r>
        <w:rPr>
          <w:rFonts w:ascii="Lucida Console" w:hAnsi="Lucida Console" w:cs="Lucida Console"/>
          <w:sz w:val="18"/>
          <w:szCs w:val="18"/>
        </w:rPr>
        <w:t xml:space="preserve">B  ESC-v      *  Backward one window (or </w:t>
      </w:r>
      <w:r>
        <w:rPr>
          <w:rFonts w:ascii="Lucida Console" w:hAnsi="Lucida Console" w:cs="Lucida Console"/>
          <w:sz w:val="18"/>
          <w:szCs w:val="18"/>
          <w:u w:val="single"/>
        </w:rPr>
        <w:t>N</w:t>
      </w:r>
      <w:r>
        <w:rPr>
          <w:rFonts w:ascii="Lucida Console" w:hAnsi="Lucida Console" w:cs="Lucida Console"/>
          <w:sz w:val="18"/>
          <w:szCs w:val="18"/>
        </w:rPr>
        <w:t xml:space="preserve"> lines).</w:t>
      </w:r>
    </w:p>
    <w:p w14:paraId="6BEEBFC9"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z</w:t>
      </w:r>
      <w:proofErr w:type="gramEnd"/>
      <w:r>
        <w:rPr>
          <w:rFonts w:ascii="Lucida Console" w:hAnsi="Lucida Console" w:cs="Lucida Console"/>
          <w:sz w:val="18"/>
          <w:szCs w:val="18"/>
        </w:rPr>
        <w:t xml:space="preserve">                 *  Forward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4140736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w:t>
      </w:r>
      <w:proofErr w:type="gramEnd"/>
      <w:r>
        <w:rPr>
          <w:rFonts w:ascii="Lucida Console" w:hAnsi="Lucida Console" w:cs="Lucida Console"/>
          <w:sz w:val="18"/>
          <w:szCs w:val="18"/>
        </w:rPr>
        <w:t xml:space="preserve">                 *  Backward one window (and set window to </w:t>
      </w:r>
      <w:r>
        <w:rPr>
          <w:rFonts w:ascii="Lucida Console" w:hAnsi="Lucida Console" w:cs="Lucida Console"/>
          <w:sz w:val="18"/>
          <w:szCs w:val="18"/>
          <w:u w:val="single"/>
        </w:rPr>
        <w:t>N</w:t>
      </w:r>
      <w:r>
        <w:rPr>
          <w:rFonts w:ascii="Lucida Console" w:hAnsi="Lucida Console" w:cs="Lucida Console"/>
          <w:sz w:val="18"/>
          <w:szCs w:val="18"/>
        </w:rPr>
        <w:t>).</w:t>
      </w:r>
    </w:p>
    <w:p w14:paraId="6097700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ESC-SPACE         </w:t>
      </w:r>
      <w:proofErr w:type="gramStart"/>
      <w:r>
        <w:rPr>
          <w:rFonts w:ascii="Lucida Console" w:hAnsi="Lucida Console" w:cs="Lucida Console"/>
          <w:sz w:val="18"/>
          <w:szCs w:val="18"/>
        </w:rPr>
        <w:t>*  Forward</w:t>
      </w:r>
      <w:proofErr w:type="gramEnd"/>
      <w:r>
        <w:rPr>
          <w:rFonts w:ascii="Lucida Console" w:hAnsi="Lucida Console" w:cs="Lucida Console"/>
          <w:sz w:val="18"/>
          <w:szCs w:val="18"/>
        </w:rPr>
        <w:t xml:space="preserve">  one window, but don't stop at end-of-file.</w:t>
      </w:r>
    </w:p>
    <w:p w14:paraId="2CB2DA2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d  ^</w:t>
      </w:r>
      <w:proofErr w:type="gramEnd"/>
      <w:r>
        <w:rPr>
          <w:rFonts w:ascii="Lucida Console" w:hAnsi="Lucida Console" w:cs="Lucida Console"/>
          <w:sz w:val="18"/>
          <w:szCs w:val="18"/>
        </w:rPr>
        <w:t xml:space="preserve">D             *  Forward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6467B074"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  ^</w:t>
      </w:r>
      <w:proofErr w:type="gramEnd"/>
      <w:r>
        <w:rPr>
          <w:rFonts w:ascii="Lucida Console" w:hAnsi="Lucida Console" w:cs="Lucida Console"/>
          <w:sz w:val="18"/>
          <w:szCs w:val="18"/>
        </w:rPr>
        <w:t xml:space="preserve">U             *  Backward one half-window (and set half-window to </w:t>
      </w:r>
      <w:r>
        <w:rPr>
          <w:rFonts w:ascii="Lucida Console" w:hAnsi="Lucida Console" w:cs="Lucida Console"/>
          <w:sz w:val="18"/>
          <w:szCs w:val="18"/>
          <w:u w:val="single"/>
        </w:rPr>
        <w:t>N</w:t>
      </w:r>
      <w:r>
        <w:rPr>
          <w:rFonts w:ascii="Lucida Console" w:hAnsi="Lucida Console" w:cs="Lucida Console"/>
          <w:sz w:val="18"/>
          <w:szCs w:val="18"/>
        </w:rPr>
        <w:t>).</w:t>
      </w:r>
    </w:p>
    <w:p w14:paraId="78E94B5F"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ESC-</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RightArrow</w:t>
      </w:r>
      <w:proofErr w:type="spellEnd"/>
      <w:proofErr w:type="gramEnd"/>
      <w:r>
        <w:rPr>
          <w:rFonts w:ascii="Lucida Console" w:hAnsi="Lucida Console" w:cs="Lucida Console"/>
          <w:sz w:val="18"/>
          <w:szCs w:val="18"/>
        </w:rPr>
        <w:t xml:space="preserve"> *  Left  one half screen width (or </w:t>
      </w:r>
      <w:r>
        <w:rPr>
          <w:rFonts w:ascii="Lucida Console" w:hAnsi="Lucida Console" w:cs="Lucida Console"/>
          <w:sz w:val="18"/>
          <w:szCs w:val="18"/>
          <w:u w:val="single"/>
        </w:rPr>
        <w:t>N</w:t>
      </w:r>
      <w:r>
        <w:rPr>
          <w:rFonts w:ascii="Lucida Console" w:hAnsi="Lucida Console" w:cs="Lucida Console"/>
          <w:sz w:val="18"/>
          <w:szCs w:val="18"/>
        </w:rPr>
        <w:t xml:space="preserve"> positions).</w:t>
      </w:r>
    </w:p>
    <w:p w14:paraId="28FD77AB"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color w:val="000000"/>
          <w:sz w:val="18"/>
          <w:szCs w:val="18"/>
          <w:highlight w:val="lightGray"/>
        </w:rPr>
        <w:t>HELP -- Press RETURN for more, or q when done</w:t>
      </w:r>
      <w:r>
        <w:rPr>
          <w:rFonts w:ascii="Lucida Console" w:hAnsi="Lucida Console" w:cs="Lucida Console"/>
          <w:sz w:val="18"/>
          <w:szCs w:val="18"/>
        </w:rPr>
        <w:t>...skipping...</w:t>
      </w:r>
    </w:p>
    <w:p w14:paraId="1EE4B437"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0730343fc432bd516bc324c8f0d3ea27fb2b608f</w:t>
      </w:r>
    </w:p>
    <w:p w14:paraId="46E25455"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0730343fc432bd516bc324c8f0d3ea27fb2b608f</w:t>
      </w:r>
    </w:p>
    <w:p w14:paraId="73CA1D1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2BCBD261"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Sat Apr 30 17:29:29 2016 -0700</w:t>
      </w:r>
    </w:p>
    <w:p w14:paraId="45529BFE" w14:textId="77777777" w:rsidR="00E52477" w:rsidRDefault="00E52477" w:rsidP="00E52477">
      <w:pPr>
        <w:autoSpaceDE w:val="0"/>
        <w:autoSpaceDN w:val="0"/>
        <w:adjustRightInd w:val="0"/>
        <w:rPr>
          <w:rFonts w:ascii="Lucida Console" w:hAnsi="Lucida Console" w:cs="Lucida Console"/>
          <w:sz w:val="18"/>
          <w:szCs w:val="18"/>
        </w:rPr>
      </w:pPr>
    </w:p>
    <w:p w14:paraId="0D37476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notcherry1</w:t>
      </w:r>
    </w:p>
    <w:p w14:paraId="1CBBE682" w14:textId="77777777" w:rsidR="00E52477" w:rsidRDefault="00E52477" w:rsidP="00E52477">
      <w:pPr>
        <w:autoSpaceDE w:val="0"/>
        <w:autoSpaceDN w:val="0"/>
        <w:adjustRightInd w:val="0"/>
        <w:rPr>
          <w:rFonts w:ascii="Lucida Console" w:hAnsi="Lucida Console" w:cs="Lucida Console"/>
          <w:sz w:val="18"/>
          <w:szCs w:val="18"/>
        </w:rPr>
      </w:pPr>
    </w:p>
    <w:p w14:paraId="6F86CEC2"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cadff03d90694fa241cafa1ad791338ded12c2e0</w:t>
      </w:r>
    </w:p>
    <w:p w14:paraId="21B6D7E6"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7E8549EC"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Sun Apr 10 16:31:50 2016 -0700</w:t>
      </w:r>
    </w:p>
    <w:p w14:paraId="5A71EBDA" w14:textId="77777777" w:rsidR="00E52477" w:rsidRDefault="00E52477" w:rsidP="00E52477">
      <w:pPr>
        <w:autoSpaceDE w:val="0"/>
        <w:autoSpaceDN w:val="0"/>
        <w:adjustRightInd w:val="0"/>
        <w:rPr>
          <w:rFonts w:ascii="Lucida Console" w:hAnsi="Lucida Console" w:cs="Lucida Console"/>
          <w:sz w:val="18"/>
          <w:szCs w:val="18"/>
        </w:rPr>
      </w:pPr>
    </w:p>
    <w:p w14:paraId="5F71F39E"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dsglsngs</w:t>
      </w:r>
      <w:proofErr w:type="spellEnd"/>
      <w:proofErr w:type="gramEnd"/>
    </w:p>
    <w:p w14:paraId="319BE40B" w14:textId="77777777" w:rsidR="00E52477" w:rsidRDefault="00E52477" w:rsidP="00E52477">
      <w:pPr>
        <w:autoSpaceDE w:val="0"/>
        <w:autoSpaceDN w:val="0"/>
        <w:adjustRightInd w:val="0"/>
        <w:rPr>
          <w:rFonts w:ascii="Lucida Console" w:hAnsi="Lucida Console" w:cs="Lucida Console"/>
          <w:sz w:val="18"/>
          <w:szCs w:val="18"/>
        </w:rPr>
      </w:pPr>
    </w:p>
    <w:p w14:paraId="44884633"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a25a9472aa1825a9303fc75d3a7ba275a95b9f74</w:t>
      </w:r>
    </w:p>
    <w:p w14:paraId="3AF9E1F4"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Merge: 3f430cb bc8dbe5</w:t>
      </w:r>
    </w:p>
    <w:p w14:paraId="1F5E15CD"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777709E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Mon Mar 28 10:59:34 2016 -0700</w:t>
      </w:r>
    </w:p>
    <w:p w14:paraId="2CC2BD41" w14:textId="77777777" w:rsidR="00E52477" w:rsidRDefault="00E52477" w:rsidP="00E52477">
      <w:pPr>
        <w:autoSpaceDE w:val="0"/>
        <w:autoSpaceDN w:val="0"/>
        <w:adjustRightInd w:val="0"/>
        <w:rPr>
          <w:rFonts w:ascii="Lucida Console" w:hAnsi="Lucida Console" w:cs="Lucida Console"/>
          <w:sz w:val="18"/>
          <w:szCs w:val="18"/>
        </w:rPr>
      </w:pPr>
    </w:p>
    <w:p w14:paraId="45E32939"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Merge https://github.com/muralicloud/gogula</w:t>
      </w:r>
    </w:p>
    <w:p w14:paraId="36B15BE8" w14:textId="77777777" w:rsidR="00E52477" w:rsidRDefault="00E52477" w:rsidP="00E52477">
      <w:pPr>
        <w:autoSpaceDE w:val="0"/>
        <w:autoSpaceDN w:val="0"/>
        <w:adjustRightInd w:val="0"/>
        <w:rPr>
          <w:rFonts w:ascii="Lucida Console" w:hAnsi="Lucida Console" w:cs="Lucida Console"/>
          <w:sz w:val="18"/>
          <w:szCs w:val="18"/>
        </w:rPr>
      </w:pPr>
    </w:p>
    <w:p w14:paraId="4D1F91D9" w14:textId="77777777" w:rsidR="00E52477" w:rsidRDefault="00E52477" w:rsidP="00E52477">
      <w:pPr>
        <w:autoSpaceDE w:val="0"/>
        <w:autoSpaceDN w:val="0"/>
        <w:adjustRightInd w:val="0"/>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bc8dbe5686fa8f83e79d239500dc7645f204407e</w:t>
      </w:r>
    </w:p>
    <w:p w14:paraId="4F2AFF02"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Author: murali &lt;murali.protek@gmail.com&gt;</w:t>
      </w:r>
    </w:p>
    <w:p w14:paraId="3F85CD0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Date:   Mon Mar 28 10:58:32 2016 -0700</w:t>
      </w:r>
    </w:p>
    <w:p w14:paraId="0B16CB67" w14:textId="77777777" w:rsidR="00E52477" w:rsidRDefault="00E52477" w:rsidP="00E52477">
      <w:pPr>
        <w:autoSpaceDE w:val="0"/>
        <w:autoSpaceDN w:val="0"/>
        <w:adjustRightInd w:val="0"/>
        <w:rPr>
          <w:rFonts w:ascii="Lucida Console" w:hAnsi="Lucida Console" w:cs="Lucida Console"/>
          <w:sz w:val="18"/>
          <w:szCs w:val="18"/>
        </w:rPr>
      </w:pPr>
    </w:p>
    <w:p w14:paraId="0485E3B2" w14:textId="77777777" w:rsidR="00E52477" w:rsidRDefault="00E52477" w:rsidP="00E52477">
      <w:pPr>
        <w:autoSpaceDE w:val="0"/>
        <w:autoSpaceDN w:val="0"/>
        <w:adjustRightInd w:val="0"/>
        <w:rPr>
          <w:rFonts w:ascii="Lucida Console" w:hAnsi="Lucida Console" w:cs="Lucida Console"/>
          <w:sz w:val="18"/>
          <w:szCs w:val="18"/>
        </w:rPr>
      </w:pPr>
    </w:p>
    <w:p w14:paraId="1F7CDCC3"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142DE80E"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t>
      </w:r>
    </w:p>
    <w:p w14:paraId="402C11F1" w14:textId="77777777" w:rsidR="00E52477" w:rsidRDefault="00E52477" w:rsidP="00E52477">
      <w:pPr>
        <w:autoSpaceDE w:val="0"/>
        <w:autoSpaceDN w:val="0"/>
        <w:adjustRightInd w:val="0"/>
        <w:rPr>
          <w:rFonts w:ascii="Lucida Console" w:hAnsi="Lucida Console" w:cs="Lucida Console"/>
          <w:sz w:val="18"/>
          <w:szCs w:val="18"/>
        </w:rPr>
      </w:pPr>
    </w:p>
    <w:p w14:paraId="75B90E82"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576E87C3"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cherry-pick ^C</w:t>
      </w:r>
    </w:p>
    <w:p w14:paraId="465B2B77" w14:textId="77777777" w:rsidR="00E52477" w:rsidRDefault="00E52477" w:rsidP="00E52477">
      <w:pPr>
        <w:autoSpaceDE w:val="0"/>
        <w:autoSpaceDN w:val="0"/>
        <w:adjustRightInd w:val="0"/>
        <w:rPr>
          <w:rFonts w:ascii="Lucida Console" w:hAnsi="Lucida Console" w:cs="Lucida Console"/>
          <w:sz w:val="18"/>
          <w:szCs w:val="18"/>
        </w:rPr>
      </w:pPr>
    </w:p>
    <w:p w14:paraId="329F5617"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25B66C60" w14:textId="77777777" w:rsidR="00E52477" w:rsidRDefault="00E52477" w:rsidP="00E52477">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cherry-pick a25a9472aa1825a9303fc75d3a7ba275a95b9f74</w:t>
      </w:r>
    </w:p>
    <w:p w14:paraId="6268654E" w14:textId="77777777" w:rsidR="00E52477" w:rsidRDefault="00E52477" w:rsidP="00E52477">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xml:space="preserve">: Commit a25a9472aa1825a9303fc75d3a7ba275a95b9f74 is a merge but no -m </w:t>
      </w:r>
      <w:proofErr w:type="spellStart"/>
      <w:r>
        <w:rPr>
          <w:rFonts w:ascii="Lucida Console" w:hAnsi="Lucida Console" w:cs="Lucida Console"/>
          <w:sz w:val="18"/>
          <w:szCs w:val="18"/>
        </w:rPr>
        <w:t>opti</w:t>
      </w:r>
      <w:proofErr w:type="spellEnd"/>
      <w:r>
        <w:rPr>
          <w:rFonts w:ascii="Lucida Console" w:hAnsi="Lucida Console" w:cs="Lucida Console"/>
          <w:sz w:val="18"/>
          <w:szCs w:val="18"/>
        </w:rPr>
        <w:t xml:space="preserve">                                                                                               on was given.</w:t>
      </w:r>
    </w:p>
    <w:p w14:paraId="5A0357A5" w14:textId="77777777" w:rsidR="00E52477" w:rsidRDefault="00E52477" w:rsidP="00E52477">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cherry-pick failed</w:t>
      </w:r>
    </w:p>
    <w:p w14:paraId="4D464DE0" w14:textId="77777777" w:rsidR="00E52477" w:rsidRDefault="00E52477" w:rsidP="00E52477">
      <w:pPr>
        <w:autoSpaceDE w:val="0"/>
        <w:autoSpaceDN w:val="0"/>
        <w:adjustRightInd w:val="0"/>
        <w:rPr>
          <w:rFonts w:ascii="Lucida Console" w:hAnsi="Lucida Console" w:cs="Lucida Console"/>
          <w:sz w:val="18"/>
          <w:szCs w:val="18"/>
        </w:rPr>
      </w:pPr>
    </w:p>
    <w:p w14:paraId="1D266AA9" w14:textId="77777777" w:rsidR="00E52477" w:rsidRDefault="00E52477" w:rsidP="00E52477">
      <w:pPr>
        <w:autoSpaceDE w:val="0"/>
        <w:autoSpaceDN w:val="0"/>
        <w:adjustRightInd w:val="0"/>
        <w:rPr>
          <w:rFonts w:ascii="Lucida Console" w:hAnsi="Lucida Console" w:cs="Lucida Console"/>
          <w:color w:val="00BFBF"/>
          <w:sz w:val="18"/>
          <w:szCs w:val="18"/>
        </w:rPr>
      </w:pPr>
      <w:proofErr w:type="spellStart"/>
      <w:r>
        <w:rPr>
          <w:rFonts w:ascii="Lucida Console" w:hAnsi="Lucida Console" w:cs="Lucida Console"/>
          <w:color w:val="00BF00"/>
          <w:sz w:val="18"/>
          <w:szCs w:val="18"/>
        </w:rPr>
        <w:t>muralikrishna@Shrita</w:t>
      </w:r>
      <w:proofErr w:type="spellEnd"/>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r>
        <w:rPr>
          <w:rFonts w:ascii="Lucida Console" w:hAnsi="Lucida Console" w:cs="Lucida Console"/>
          <w:color w:val="00BFBF"/>
          <w:sz w:val="18"/>
          <w:szCs w:val="18"/>
        </w:rPr>
        <w:t xml:space="preserve"> (master)</w:t>
      </w:r>
    </w:p>
    <w:p w14:paraId="2C902131" w14:textId="77777777" w:rsidR="00E52477" w:rsidRDefault="00E52477" w:rsidP="00F17E51">
      <w:pPr>
        <w:rPr>
          <w:rFonts w:ascii="Courier" w:hAnsi="Courier" w:cs="Courier"/>
          <w:color w:val="020202"/>
          <w:sz w:val="28"/>
          <w:szCs w:val="28"/>
        </w:rPr>
      </w:pPr>
    </w:p>
    <w:p w14:paraId="3A5E8C02" w14:textId="77777777" w:rsidR="00F17E51" w:rsidRDefault="00F17E51" w:rsidP="00F17E51"/>
    <w:p w14:paraId="582E0DE1" w14:textId="77777777" w:rsidR="00FF5305" w:rsidRPr="00F17E51" w:rsidRDefault="00F17E51" w:rsidP="00FF5305">
      <w:pPr>
        <w:pStyle w:val="ListParagraph"/>
        <w:ind w:left="-720"/>
        <w:rPr>
          <w:b/>
        </w:rPr>
      </w:pPr>
      <w:r>
        <w:rPr>
          <w:b/>
        </w:rPr>
        <w:t xml:space="preserve">      </w:t>
      </w:r>
      <w:proofErr w:type="spellStart"/>
      <w:r w:rsidRPr="00F17E51">
        <w:rPr>
          <w:b/>
        </w:rPr>
        <w:t>Git</w:t>
      </w:r>
      <w:proofErr w:type="spellEnd"/>
      <w:r w:rsidRPr="00F17E51">
        <w:rPr>
          <w:b/>
        </w:rPr>
        <w:t xml:space="preserve"> Stash</w:t>
      </w:r>
    </w:p>
    <w:p w14:paraId="79D752D1" w14:textId="77777777" w:rsidR="00F17E51" w:rsidRDefault="00F17E51" w:rsidP="00FF5305">
      <w:pPr>
        <w:pStyle w:val="ListParagraph"/>
        <w:ind w:left="-720"/>
      </w:pPr>
    </w:p>
    <w:p w14:paraId="54911336" w14:textId="77777777" w:rsidR="00F17E51" w:rsidRDefault="00F17E51" w:rsidP="00F17E51">
      <w:pPr>
        <w:widowControl w:val="0"/>
        <w:tabs>
          <w:tab w:val="left" w:pos="220"/>
          <w:tab w:val="left" w:pos="720"/>
        </w:tabs>
        <w:autoSpaceDE w:val="0"/>
        <w:autoSpaceDN w:val="0"/>
        <w:adjustRightInd w:val="0"/>
        <w:rPr>
          <w:rFonts w:ascii="Helvetica" w:hAnsi="Helvetica" w:cs="Helvetica"/>
          <w:color w:val="020202"/>
          <w:sz w:val="28"/>
          <w:szCs w:val="28"/>
        </w:rPr>
      </w:pPr>
      <w:proofErr w:type="spellStart"/>
      <w:proofErr w:type="gramStart"/>
      <w:r>
        <w:rPr>
          <w:rFonts w:ascii="Helvetica" w:hAnsi="Helvetica" w:cs="Helvetica"/>
          <w:color w:val="020202"/>
          <w:sz w:val="28"/>
          <w:szCs w:val="28"/>
        </w:rPr>
        <w:t>git</w:t>
      </w:r>
      <w:proofErr w:type="spellEnd"/>
      <w:r>
        <w:rPr>
          <w:rFonts w:ascii="Helvetica" w:hAnsi="Helvetica" w:cs="Helvetica"/>
          <w:color w:val="020202"/>
          <w:sz w:val="28"/>
          <w:szCs w:val="28"/>
        </w:rPr>
        <w:t>-stash</w:t>
      </w:r>
      <w:proofErr w:type="gramEnd"/>
      <w:r>
        <w:rPr>
          <w:rFonts w:ascii="Helvetica" w:hAnsi="Helvetica" w:cs="Helvetica"/>
          <w:color w:val="020202"/>
          <w:sz w:val="28"/>
          <w:szCs w:val="28"/>
        </w:rPr>
        <w:t xml:space="preserve"> to save the current state of your work</w:t>
      </w:r>
    </w:p>
    <w:p w14:paraId="5C9ADF0C" w14:textId="77777777" w:rsidR="00F17E51" w:rsidRDefault="00F17E51" w:rsidP="00F17E51">
      <w:pPr>
        <w:widowControl w:val="0"/>
        <w:tabs>
          <w:tab w:val="left" w:pos="220"/>
          <w:tab w:val="left" w:pos="720"/>
        </w:tabs>
        <w:autoSpaceDE w:val="0"/>
        <w:autoSpaceDN w:val="0"/>
        <w:adjustRightInd w:val="0"/>
        <w:rPr>
          <w:rFonts w:ascii="Helvetica" w:hAnsi="Helvetica" w:cs="Helvetica"/>
          <w:color w:val="020202"/>
          <w:sz w:val="28"/>
          <w:szCs w:val="28"/>
        </w:rPr>
      </w:pPr>
      <w:proofErr w:type="spellStart"/>
      <w:proofErr w:type="gramStart"/>
      <w:r>
        <w:rPr>
          <w:rFonts w:ascii="Helvetica" w:hAnsi="Helvetica" w:cs="Helvetica"/>
          <w:color w:val="020202"/>
          <w:sz w:val="28"/>
          <w:szCs w:val="28"/>
        </w:rPr>
        <w:t>git</w:t>
      </w:r>
      <w:proofErr w:type="spellEnd"/>
      <w:proofErr w:type="gramEnd"/>
      <w:r>
        <w:rPr>
          <w:rFonts w:ascii="Helvetica" w:hAnsi="Helvetica" w:cs="Helvetica"/>
          <w:color w:val="020202"/>
          <w:sz w:val="28"/>
          <w:szCs w:val="28"/>
        </w:rPr>
        <w:t xml:space="preserve"> stash save "work in progress for foo feature"</w:t>
      </w:r>
    </w:p>
    <w:p w14:paraId="3C6BC6CC" w14:textId="77777777" w:rsidR="00F17E51" w:rsidRDefault="00F17E51" w:rsidP="00F17E51">
      <w:pPr>
        <w:widowControl w:val="0"/>
        <w:tabs>
          <w:tab w:val="left" w:pos="220"/>
          <w:tab w:val="left" w:pos="720"/>
        </w:tabs>
        <w:autoSpaceDE w:val="0"/>
        <w:autoSpaceDN w:val="0"/>
        <w:adjustRightInd w:val="0"/>
        <w:rPr>
          <w:rFonts w:ascii="Helvetica" w:hAnsi="Helvetica" w:cs="Helvetica"/>
          <w:color w:val="020202"/>
          <w:sz w:val="28"/>
          <w:szCs w:val="28"/>
        </w:rPr>
      </w:pPr>
      <w:proofErr w:type="gramStart"/>
      <w:r>
        <w:rPr>
          <w:rFonts w:ascii="Helvetica" w:hAnsi="Helvetica" w:cs="Helvetica"/>
          <w:color w:val="020202"/>
          <w:sz w:val="28"/>
          <w:szCs w:val="28"/>
        </w:rPr>
        <w:t>echo</w:t>
      </w:r>
      <w:proofErr w:type="gramEnd"/>
      <w:r>
        <w:rPr>
          <w:rFonts w:ascii="Helvetica" w:hAnsi="Helvetica" w:cs="Helvetica"/>
          <w:color w:val="020202"/>
          <w:sz w:val="28"/>
          <w:szCs w:val="28"/>
        </w:rPr>
        <w:t xml:space="preserve"> “bug fix” &gt;&gt; afile.txt</w:t>
      </w:r>
    </w:p>
    <w:p w14:paraId="0DB6481E" w14:textId="77777777" w:rsidR="00F17E51" w:rsidRDefault="00F17E51" w:rsidP="00F17E51">
      <w:pPr>
        <w:widowControl w:val="0"/>
        <w:tabs>
          <w:tab w:val="left" w:pos="220"/>
          <w:tab w:val="left" w:pos="720"/>
        </w:tabs>
        <w:autoSpaceDE w:val="0"/>
        <w:autoSpaceDN w:val="0"/>
        <w:adjustRightInd w:val="0"/>
        <w:rPr>
          <w:rFonts w:ascii="Helvetica" w:hAnsi="Helvetica" w:cs="Helvetica"/>
          <w:color w:val="020202"/>
          <w:sz w:val="28"/>
          <w:szCs w:val="28"/>
        </w:rPr>
      </w:pPr>
      <w:proofErr w:type="spellStart"/>
      <w:proofErr w:type="gramStart"/>
      <w:r>
        <w:rPr>
          <w:rFonts w:ascii="Helvetica" w:hAnsi="Helvetica" w:cs="Helvetica"/>
          <w:color w:val="020202"/>
          <w:sz w:val="28"/>
          <w:szCs w:val="28"/>
        </w:rPr>
        <w:t>git</w:t>
      </w:r>
      <w:proofErr w:type="spellEnd"/>
      <w:proofErr w:type="gramEnd"/>
      <w:r>
        <w:rPr>
          <w:rFonts w:ascii="Helvetica" w:hAnsi="Helvetica" w:cs="Helvetica"/>
          <w:color w:val="020202"/>
          <w:sz w:val="28"/>
          <w:szCs w:val="28"/>
        </w:rPr>
        <w:t xml:space="preserve"> commit -a -m "fixed the bug"</w:t>
      </w:r>
    </w:p>
    <w:p w14:paraId="24F96FBB" w14:textId="77777777" w:rsidR="00F17E51" w:rsidRDefault="00F17E51" w:rsidP="00F17E51">
      <w:pPr>
        <w:rPr>
          <w:rFonts w:ascii="Helvetica" w:hAnsi="Helvetica" w:cs="Helvetica"/>
          <w:color w:val="020202"/>
          <w:sz w:val="28"/>
          <w:szCs w:val="28"/>
        </w:rPr>
      </w:pPr>
      <w:proofErr w:type="spellStart"/>
      <w:proofErr w:type="gramStart"/>
      <w:r w:rsidRPr="00F17E51">
        <w:rPr>
          <w:rFonts w:ascii="Helvetica" w:hAnsi="Helvetica" w:cs="Helvetica"/>
          <w:color w:val="020202"/>
          <w:sz w:val="28"/>
          <w:szCs w:val="28"/>
        </w:rPr>
        <w:t>git</w:t>
      </w:r>
      <w:proofErr w:type="spellEnd"/>
      <w:proofErr w:type="gramEnd"/>
      <w:r w:rsidRPr="00F17E51">
        <w:rPr>
          <w:rFonts w:ascii="Helvetica" w:hAnsi="Helvetica" w:cs="Helvetica"/>
          <w:color w:val="020202"/>
          <w:sz w:val="28"/>
          <w:szCs w:val="28"/>
        </w:rPr>
        <w:t xml:space="preserve"> stash pop</w:t>
      </w:r>
    </w:p>
    <w:p w14:paraId="49500731" w14:textId="77777777" w:rsidR="007116C5" w:rsidRDefault="007116C5" w:rsidP="00F17E51">
      <w:pPr>
        <w:rPr>
          <w:rFonts w:ascii="Helvetica" w:hAnsi="Helvetica" w:cs="Helvetica"/>
          <w:color w:val="020202"/>
          <w:sz w:val="28"/>
          <w:szCs w:val="28"/>
        </w:rPr>
      </w:pPr>
    </w:p>
    <w:p w14:paraId="4D744040" w14:textId="77777777" w:rsidR="007116C5" w:rsidRPr="00E87827" w:rsidRDefault="007116C5" w:rsidP="007116C5">
      <w:pPr>
        <w:rPr>
          <w:rFonts w:ascii="Arial" w:eastAsia="Times New Roman" w:hAnsi="Arial" w:cs="Arial"/>
          <w:bCs/>
          <w:color w:val="222222"/>
          <w:shd w:val="clear" w:color="auto" w:fill="FFFFFF"/>
        </w:rPr>
      </w:pPr>
      <w:r w:rsidRPr="00E87827">
        <w:rPr>
          <w:rFonts w:ascii="Arial" w:eastAsia="Times New Roman" w:hAnsi="Arial" w:cs="Arial"/>
          <w:bCs/>
          <w:color w:val="222222"/>
          <w:shd w:val="clear" w:color="auto" w:fill="FFFFFF"/>
        </w:rPr>
        <w:t xml:space="preserve">Cherry picking in </w:t>
      </w:r>
      <w:proofErr w:type="spellStart"/>
      <w:r w:rsidRPr="00E87827">
        <w:rPr>
          <w:rFonts w:ascii="Arial" w:eastAsia="Times New Roman" w:hAnsi="Arial" w:cs="Arial"/>
          <w:bCs/>
          <w:color w:val="222222"/>
          <w:shd w:val="clear" w:color="auto" w:fill="FFFFFF"/>
        </w:rPr>
        <w:t>Git</w:t>
      </w:r>
      <w:proofErr w:type="spellEnd"/>
      <w:r w:rsidRPr="00E87827">
        <w:rPr>
          <w:rFonts w:ascii="Arial" w:eastAsia="Times New Roman" w:hAnsi="Arial" w:cs="Arial"/>
          <w:bCs/>
          <w:color w:val="222222"/>
          <w:shd w:val="clear" w:color="auto" w:fill="FFFFFF"/>
        </w:rPr>
        <w:t xml:space="preserve"> is designed to apply some commit from one branch into another branch. It can be done if you </w:t>
      </w:r>
      <w:proofErr w:type="spellStart"/>
      <w:r w:rsidRPr="00E87827">
        <w:rPr>
          <w:rFonts w:ascii="Arial" w:eastAsia="Times New Roman" w:hAnsi="Arial" w:cs="Arial"/>
          <w:bCs/>
          <w:color w:val="222222"/>
          <w:shd w:val="clear" w:color="auto" w:fill="FFFFFF"/>
        </w:rPr>
        <w:t>eg</w:t>
      </w:r>
      <w:proofErr w:type="spellEnd"/>
      <w:r w:rsidRPr="00E87827">
        <w:rPr>
          <w:rFonts w:ascii="Arial" w:eastAsia="Times New Roman" w:hAnsi="Arial" w:cs="Arial"/>
          <w:bCs/>
          <w:color w:val="222222"/>
          <w:shd w:val="clear" w:color="auto" w:fill="FFFFFF"/>
        </w:rPr>
        <w:t xml:space="preserve">. </w:t>
      </w:r>
      <w:proofErr w:type="gramStart"/>
      <w:r w:rsidRPr="00E87827">
        <w:rPr>
          <w:rFonts w:ascii="Arial" w:eastAsia="Times New Roman" w:hAnsi="Arial" w:cs="Arial"/>
          <w:bCs/>
          <w:color w:val="222222"/>
          <w:shd w:val="clear" w:color="auto" w:fill="FFFFFF"/>
        </w:rPr>
        <w:t>made</w:t>
      </w:r>
      <w:proofErr w:type="gramEnd"/>
      <w:r w:rsidRPr="00E87827">
        <w:rPr>
          <w:rFonts w:ascii="Arial" w:eastAsia="Times New Roman" w:hAnsi="Arial" w:cs="Arial"/>
          <w:bCs/>
          <w:color w:val="222222"/>
          <w:shd w:val="clear" w:color="auto" w:fill="FFFFFF"/>
        </w:rPr>
        <w:t xml:space="preserve"> a mistake and committed a change into wrong branch, but do not want to merge the whole branch.</w:t>
      </w:r>
    </w:p>
    <w:p w14:paraId="7FD1C252" w14:textId="77777777" w:rsidR="007116C5" w:rsidRPr="00E87827" w:rsidRDefault="007116C5" w:rsidP="007116C5">
      <w:pPr>
        <w:rPr>
          <w:rFonts w:ascii="Arial" w:eastAsia="Times New Roman" w:hAnsi="Arial" w:cs="Arial"/>
          <w:bCs/>
          <w:color w:val="222222"/>
          <w:shd w:val="clear" w:color="auto" w:fill="FFFFFF"/>
        </w:rPr>
      </w:pPr>
      <w:r w:rsidRPr="00E87827">
        <w:rPr>
          <w:rFonts w:ascii="Arial" w:eastAsia="Times New Roman" w:hAnsi="Arial" w:cs="Arial"/>
          <w:bCs/>
          <w:color w:val="222222"/>
          <w:shd w:val="clear" w:color="auto" w:fill="FFFFFF"/>
        </w:rPr>
        <w:t xml:space="preserve">Cherry picking in </w:t>
      </w:r>
      <w:proofErr w:type="spellStart"/>
      <w:r w:rsidRPr="00E87827">
        <w:rPr>
          <w:rFonts w:ascii="Arial" w:eastAsia="Times New Roman" w:hAnsi="Arial" w:cs="Arial"/>
          <w:bCs/>
          <w:color w:val="222222"/>
          <w:shd w:val="clear" w:color="auto" w:fill="FFFFFF"/>
        </w:rPr>
        <w:t>git</w:t>
      </w:r>
      <w:proofErr w:type="spellEnd"/>
      <w:r w:rsidRPr="00E87827">
        <w:rPr>
          <w:rFonts w:ascii="Arial" w:eastAsia="Times New Roman" w:hAnsi="Arial" w:cs="Arial"/>
          <w:bCs/>
          <w:color w:val="222222"/>
          <w:shd w:val="clear" w:color="auto" w:fill="FFFFFF"/>
        </w:rPr>
        <w:t xml:space="preserve"> means to choose a commit from one branch and apply it onto another.</w:t>
      </w:r>
    </w:p>
    <w:p w14:paraId="2D18B349" w14:textId="77777777" w:rsidR="007116C5" w:rsidRDefault="007116C5" w:rsidP="007116C5">
      <w:pPr>
        <w:rPr>
          <w:rFonts w:ascii="Arial" w:eastAsia="Times New Roman" w:hAnsi="Arial" w:cs="Arial"/>
          <w:bCs/>
          <w:color w:val="222222"/>
          <w:shd w:val="clear" w:color="auto" w:fill="FFFFFF"/>
        </w:rPr>
      </w:pPr>
      <w:r w:rsidRPr="00E87827">
        <w:rPr>
          <w:rFonts w:ascii="Arial" w:eastAsia="Times New Roman" w:hAnsi="Arial" w:cs="Arial"/>
          <w:bCs/>
          <w:color w:val="222222"/>
          <w:shd w:val="clear" w:color="auto" w:fill="FFFFFF"/>
        </w:rPr>
        <w:lastRenderedPageBreak/>
        <w:t>This is in contrast with other ways such as merge and rebase which normally applies many commits onto a another branch.</w:t>
      </w:r>
      <w:r w:rsidRPr="00E87827">
        <w:rPr>
          <w:noProof/>
        </w:rPr>
        <w:drawing>
          <wp:inline distT="0" distB="0" distL="0" distR="0" wp14:anchorId="710BE7C7" wp14:editId="70C7A704">
            <wp:extent cx="44767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6750" cy="2714625"/>
                    </a:xfrm>
                    <a:prstGeom prst="rect">
                      <a:avLst/>
                    </a:prstGeom>
                  </pic:spPr>
                </pic:pic>
              </a:graphicData>
            </a:graphic>
          </wp:inline>
        </w:drawing>
      </w:r>
    </w:p>
    <w:p w14:paraId="27A2B5C9" w14:textId="77777777" w:rsidR="007116C5" w:rsidRDefault="007116C5" w:rsidP="007116C5">
      <w:pPr>
        <w:rPr>
          <w:rFonts w:ascii="Arial" w:eastAsia="Times New Roman" w:hAnsi="Arial" w:cs="Arial"/>
          <w:bCs/>
          <w:color w:val="222222"/>
          <w:shd w:val="clear" w:color="auto" w:fill="FFFFFF"/>
        </w:rPr>
      </w:pPr>
    </w:p>
    <w:p w14:paraId="2824B7B0" w14:textId="77777777" w:rsidR="007116C5" w:rsidRDefault="007116C5" w:rsidP="007116C5">
      <w:pPr>
        <w:rPr>
          <w:rFonts w:ascii="Arial" w:eastAsia="Times New Roman" w:hAnsi="Arial" w:cs="Arial"/>
          <w:bCs/>
          <w:color w:val="222222"/>
          <w:shd w:val="clear" w:color="auto" w:fill="FFFFFF"/>
        </w:rPr>
      </w:pPr>
      <w:proofErr w:type="spellStart"/>
      <w:r w:rsidRPr="00E87827">
        <w:rPr>
          <w:rFonts w:ascii="Arial" w:eastAsia="Times New Roman" w:hAnsi="Arial" w:cs="Arial"/>
          <w:bCs/>
          <w:color w:val="222222"/>
          <w:shd w:val="clear" w:color="auto" w:fill="FFFFFF"/>
        </w:rPr>
        <w:t>Git</w:t>
      </w:r>
      <w:proofErr w:type="spellEnd"/>
      <w:r w:rsidRPr="00E87827">
        <w:rPr>
          <w:rFonts w:ascii="Arial" w:eastAsia="Times New Roman" w:hAnsi="Arial" w:cs="Arial"/>
          <w:bCs/>
          <w:color w:val="222222"/>
          <w:shd w:val="clear" w:color="auto" w:fill="FFFFFF"/>
        </w:rPr>
        <w:t xml:space="preserve"> Stashing takes the dirty state of your working directory – that is, your modified tracked files and staged changes – and saves it on a stack of unfinished changes that you can reapply at any time.</w:t>
      </w:r>
    </w:p>
    <w:p w14:paraId="23A7A259" w14:textId="77777777" w:rsidR="007116C5" w:rsidRPr="00E87827" w:rsidRDefault="007116C5" w:rsidP="007116C5">
      <w:r>
        <w:rPr>
          <w:noProof/>
        </w:rPr>
        <w:drawing>
          <wp:inline distT="0" distB="0" distL="0" distR="0" wp14:anchorId="365F29AF" wp14:editId="7BCEE155">
            <wp:extent cx="4524375" cy="295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4375" cy="2954378"/>
                    </a:xfrm>
                    <a:prstGeom prst="rect">
                      <a:avLst/>
                    </a:prstGeom>
                  </pic:spPr>
                </pic:pic>
              </a:graphicData>
            </a:graphic>
          </wp:inline>
        </w:drawing>
      </w:r>
    </w:p>
    <w:p w14:paraId="1E30B3F3" w14:textId="77777777" w:rsidR="007116C5" w:rsidRPr="00FF5305" w:rsidRDefault="007116C5" w:rsidP="00F17E51"/>
    <w:sectPr w:rsidR="007116C5" w:rsidRPr="00FF5305" w:rsidSect="0004527B">
      <w:footerReference w:type="even"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4C59C" w14:textId="77777777" w:rsidR="001901EE" w:rsidRDefault="001901EE" w:rsidP="00BC2A99">
      <w:r>
        <w:separator/>
      </w:r>
    </w:p>
  </w:endnote>
  <w:endnote w:type="continuationSeparator" w:id="0">
    <w:p w14:paraId="474B1943" w14:textId="77777777" w:rsidR="001901EE" w:rsidRDefault="001901EE" w:rsidP="00BC2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Bold">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19250" w14:textId="77777777" w:rsidR="00BC2A99" w:rsidRDefault="00BC2A99" w:rsidP="007B06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6E7B6A" w14:textId="77777777" w:rsidR="00BC2A99" w:rsidRDefault="00BC2A99" w:rsidP="00BC2A9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62FD1" w14:textId="77777777" w:rsidR="00BC2A99" w:rsidRDefault="00BC2A99" w:rsidP="007B06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6C5">
      <w:rPr>
        <w:rStyle w:val="PageNumber"/>
        <w:noProof/>
      </w:rPr>
      <w:t>29</w:t>
    </w:r>
    <w:r>
      <w:rPr>
        <w:rStyle w:val="PageNumber"/>
      </w:rPr>
      <w:fldChar w:fldCharType="end"/>
    </w:r>
  </w:p>
  <w:p w14:paraId="292381C5" w14:textId="77777777" w:rsidR="00BC2A99" w:rsidRDefault="00BC2A99" w:rsidP="00BC2A9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D314A" w14:textId="77777777" w:rsidR="001901EE" w:rsidRDefault="001901EE" w:rsidP="00BC2A99">
      <w:r>
        <w:separator/>
      </w:r>
    </w:p>
  </w:footnote>
  <w:footnote w:type="continuationSeparator" w:id="0">
    <w:p w14:paraId="565868E2" w14:textId="77777777" w:rsidR="001901EE" w:rsidRDefault="001901EE" w:rsidP="00BC2A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98004A"/>
    <w:multiLevelType w:val="multilevel"/>
    <w:tmpl w:val="741A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03CED"/>
    <w:multiLevelType w:val="hybridMultilevel"/>
    <w:tmpl w:val="67AA4154"/>
    <w:lvl w:ilvl="0" w:tplc="2ECE1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FE6FF6"/>
    <w:multiLevelType w:val="hybridMultilevel"/>
    <w:tmpl w:val="F9D8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F14B4"/>
    <w:multiLevelType w:val="hybridMultilevel"/>
    <w:tmpl w:val="C6CAB1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40F35EC0"/>
    <w:multiLevelType w:val="hybridMultilevel"/>
    <w:tmpl w:val="4C4A217A"/>
    <w:lvl w:ilvl="0" w:tplc="FF02757A">
      <w:start w:val="1"/>
      <w:numFmt w:val="upperLetter"/>
      <w:lvlText w:val="%1)"/>
      <w:lvlJc w:val="left"/>
      <w:pPr>
        <w:ind w:left="720" w:hanging="360"/>
      </w:pPr>
      <w:rPr>
        <w:rFonts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566A1"/>
    <w:multiLevelType w:val="hybridMultilevel"/>
    <w:tmpl w:val="4D46F962"/>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669B2"/>
    <w:multiLevelType w:val="hybridMultilevel"/>
    <w:tmpl w:val="1726959C"/>
    <w:lvl w:ilvl="0" w:tplc="00DE8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416C9"/>
    <w:multiLevelType w:val="hybridMultilevel"/>
    <w:tmpl w:val="9E8A834A"/>
    <w:lvl w:ilvl="0" w:tplc="0E401A74">
      <w:start w:val="3"/>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903D3B"/>
    <w:multiLevelType w:val="multilevel"/>
    <w:tmpl w:val="91CE2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C56B36"/>
    <w:multiLevelType w:val="multilevel"/>
    <w:tmpl w:val="8784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0F391E"/>
    <w:multiLevelType w:val="multilevel"/>
    <w:tmpl w:val="E07C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671549"/>
    <w:multiLevelType w:val="hybridMultilevel"/>
    <w:tmpl w:val="724AE09C"/>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5" w15:restartNumberingAfterBreak="0">
    <w:nsid w:val="79421EC9"/>
    <w:multiLevelType w:val="hybridMultilevel"/>
    <w:tmpl w:val="9850A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E7F3F"/>
    <w:multiLevelType w:val="hybridMultilevel"/>
    <w:tmpl w:val="130E6A5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1"/>
  </w:num>
  <w:num w:numId="3">
    <w:abstractNumId w:val="3"/>
  </w:num>
  <w:num w:numId="4">
    <w:abstractNumId w:val="10"/>
  </w:num>
  <w:num w:numId="5">
    <w:abstractNumId w:val="0"/>
  </w:num>
  <w:num w:numId="6">
    <w:abstractNumId w:val="1"/>
  </w:num>
  <w:num w:numId="7">
    <w:abstractNumId w:val="2"/>
  </w:num>
  <w:num w:numId="8">
    <w:abstractNumId w:val="9"/>
  </w:num>
  <w:num w:numId="9">
    <w:abstractNumId w:val="4"/>
  </w:num>
  <w:num w:numId="10">
    <w:abstractNumId w:val="16"/>
  </w:num>
  <w:num w:numId="11">
    <w:abstractNumId w:val="7"/>
  </w:num>
  <w:num w:numId="12">
    <w:abstractNumId w:val="8"/>
  </w:num>
  <w:num w:numId="13">
    <w:abstractNumId w:val="13"/>
  </w:num>
  <w:num w:numId="14">
    <w:abstractNumId w:val="12"/>
  </w:num>
  <w:num w:numId="15">
    <w:abstractNumId w:val="6"/>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7A1"/>
    <w:rsid w:val="0004527B"/>
    <w:rsid w:val="00056527"/>
    <w:rsid w:val="000C00EF"/>
    <w:rsid w:val="001901EE"/>
    <w:rsid w:val="00363C3E"/>
    <w:rsid w:val="00401014"/>
    <w:rsid w:val="00432F5B"/>
    <w:rsid w:val="00494877"/>
    <w:rsid w:val="004B2697"/>
    <w:rsid w:val="00521D51"/>
    <w:rsid w:val="005269DC"/>
    <w:rsid w:val="005E2087"/>
    <w:rsid w:val="005F7151"/>
    <w:rsid w:val="0061321E"/>
    <w:rsid w:val="006269F7"/>
    <w:rsid w:val="0065455E"/>
    <w:rsid w:val="007116C5"/>
    <w:rsid w:val="00787705"/>
    <w:rsid w:val="007E44E9"/>
    <w:rsid w:val="0080097C"/>
    <w:rsid w:val="0088370A"/>
    <w:rsid w:val="008D07A1"/>
    <w:rsid w:val="009214D8"/>
    <w:rsid w:val="00A3477F"/>
    <w:rsid w:val="00BC2A99"/>
    <w:rsid w:val="00BF449F"/>
    <w:rsid w:val="00D44D64"/>
    <w:rsid w:val="00D7323B"/>
    <w:rsid w:val="00E060FF"/>
    <w:rsid w:val="00E52477"/>
    <w:rsid w:val="00EF63FA"/>
    <w:rsid w:val="00F15F5C"/>
    <w:rsid w:val="00F17E51"/>
    <w:rsid w:val="00FF53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359A2F"/>
  <w14:defaultImageDpi w14:val="300"/>
  <w15:docId w15:val="{3568FE3C-8524-425A-9852-3130456EC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7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07A1"/>
    <w:rPr>
      <w:rFonts w:ascii="Lucida Grande" w:hAnsi="Lucida Grande" w:cs="Lucida Grande"/>
      <w:sz w:val="18"/>
      <w:szCs w:val="18"/>
    </w:rPr>
  </w:style>
  <w:style w:type="paragraph" w:styleId="ListParagraph">
    <w:name w:val="List Paragraph"/>
    <w:basedOn w:val="Normal"/>
    <w:uiPriority w:val="34"/>
    <w:qFormat/>
    <w:rsid w:val="008D07A1"/>
    <w:pPr>
      <w:ind w:left="720"/>
      <w:contextualSpacing/>
    </w:pPr>
  </w:style>
  <w:style w:type="paragraph" w:styleId="NormalWeb">
    <w:name w:val="Normal (Web)"/>
    <w:basedOn w:val="Normal"/>
    <w:uiPriority w:val="99"/>
    <w:semiHidden/>
    <w:unhideWhenUsed/>
    <w:rsid w:val="00056527"/>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01014"/>
    <w:rPr>
      <w:color w:val="0000FF" w:themeColor="hyperlink"/>
      <w:u w:val="single"/>
    </w:rPr>
  </w:style>
  <w:style w:type="paragraph" w:styleId="Footer">
    <w:name w:val="footer"/>
    <w:basedOn w:val="Normal"/>
    <w:link w:val="FooterChar"/>
    <w:uiPriority w:val="99"/>
    <w:unhideWhenUsed/>
    <w:rsid w:val="00BC2A99"/>
    <w:pPr>
      <w:tabs>
        <w:tab w:val="center" w:pos="4320"/>
        <w:tab w:val="right" w:pos="8640"/>
      </w:tabs>
    </w:pPr>
  </w:style>
  <w:style w:type="character" w:customStyle="1" w:styleId="FooterChar">
    <w:name w:val="Footer Char"/>
    <w:basedOn w:val="DefaultParagraphFont"/>
    <w:link w:val="Footer"/>
    <w:uiPriority w:val="99"/>
    <w:rsid w:val="00BC2A99"/>
  </w:style>
  <w:style w:type="character" w:styleId="PageNumber">
    <w:name w:val="page number"/>
    <w:basedOn w:val="DefaultParagraphFont"/>
    <w:uiPriority w:val="99"/>
    <w:semiHidden/>
    <w:unhideWhenUsed/>
    <w:rsid w:val="00BC2A99"/>
  </w:style>
  <w:style w:type="character" w:styleId="Emphasis">
    <w:name w:val="Emphasis"/>
    <w:basedOn w:val="DefaultParagraphFont"/>
    <w:uiPriority w:val="20"/>
    <w:qFormat/>
    <w:rsid w:val="0065455E"/>
    <w:rPr>
      <w:i/>
      <w:iCs/>
    </w:rPr>
  </w:style>
  <w:style w:type="character" w:customStyle="1" w:styleId="apple-converted-space">
    <w:name w:val="apple-converted-space"/>
    <w:basedOn w:val="DefaultParagraphFont"/>
    <w:rsid w:val="0065455E"/>
  </w:style>
  <w:style w:type="paragraph" w:styleId="HTMLPreformatted">
    <w:name w:val="HTML Preformatted"/>
    <w:basedOn w:val="Normal"/>
    <w:link w:val="HTMLPreformattedChar"/>
    <w:uiPriority w:val="99"/>
    <w:unhideWhenUsed/>
    <w:rsid w:val="00D73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32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7323B"/>
    <w:rPr>
      <w:rFonts w:ascii="Courier New" w:eastAsia="Times New Roman" w:hAnsi="Courier New" w:cs="Courier New"/>
      <w:sz w:val="20"/>
      <w:szCs w:val="20"/>
    </w:rPr>
  </w:style>
  <w:style w:type="character" w:customStyle="1" w:styleId="pln">
    <w:name w:val="pln"/>
    <w:basedOn w:val="DefaultParagraphFont"/>
    <w:rsid w:val="00BF449F"/>
  </w:style>
  <w:style w:type="character" w:customStyle="1" w:styleId="pun">
    <w:name w:val="pun"/>
    <w:basedOn w:val="DefaultParagraphFont"/>
    <w:rsid w:val="00BF449F"/>
  </w:style>
  <w:style w:type="character" w:customStyle="1" w:styleId="str">
    <w:name w:val="str"/>
    <w:basedOn w:val="DefaultParagraphFont"/>
    <w:rsid w:val="00BF449F"/>
  </w:style>
  <w:style w:type="character" w:styleId="Strong">
    <w:name w:val="Strong"/>
    <w:basedOn w:val="DefaultParagraphFont"/>
    <w:uiPriority w:val="22"/>
    <w:qFormat/>
    <w:rsid w:val="00BF4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3055">
      <w:bodyDiv w:val="1"/>
      <w:marLeft w:val="0"/>
      <w:marRight w:val="0"/>
      <w:marTop w:val="0"/>
      <w:marBottom w:val="0"/>
      <w:divBdr>
        <w:top w:val="none" w:sz="0" w:space="0" w:color="auto"/>
        <w:left w:val="none" w:sz="0" w:space="0" w:color="auto"/>
        <w:bottom w:val="none" w:sz="0" w:space="0" w:color="auto"/>
        <w:right w:val="none" w:sz="0" w:space="0" w:color="auto"/>
      </w:divBdr>
    </w:div>
    <w:div w:id="263460969">
      <w:bodyDiv w:val="1"/>
      <w:marLeft w:val="0"/>
      <w:marRight w:val="0"/>
      <w:marTop w:val="0"/>
      <w:marBottom w:val="0"/>
      <w:divBdr>
        <w:top w:val="none" w:sz="0" w:space="0" w:color="auto"/>
        <w:left w:val="none" w:sz="0" w:space="0" w:color="auto"/>
        <w:bottom w:val="none" w:sz="0" w:space="0" w:color="auto"/>
        <w:right w:val="none" w:sz="0" w:space="0" w:color="auto"/>
      </w:divBdr>
    </w:div>
    <w:div w:id="273945611">
      <w:bodyDiv w:val="1"/>
      <w:marLeft w:val="0"/>
      <w:marRight w:val="0"/>
      <w:marTop w:val="0"/>
      <w:marBottom w:val="0"/>
      <w:divBdr>
        <w:top w:val="none" w:sz="0" w:space="0" w:color="auto"/>
        <w:left w:val="none" w:sz="0" w:space="0" w:color="auto"/>
        <w:bottom w:val="none" w:sz="0" w:space="0" w:color="auto"/>
        <w:right w:val="none" w:sz="0" w:space="0" w:color="auto"/>
      </w:divBdr>
      <w:divsChild>
        <w:div w:id="1605110932">
          <w:marLeft w:val="0"/>
          <w:marRight w:val="0"/>
          <w:marTop w:val="0"/>
          <w:marBottom w:val="75"/>
          <w:divBdr>
            <w:top w:val="none" w:sz="0" w:space="0" w:color="auto"/>
            <w:left w:val="none" w:sz="0" w:space="0" w:color="auto"/>
            <w:bottom w:val="none" w:sz="0" w:space="0" w:color="auto"/>
            <w:right w:val="none" w:sz="0" w:space="0" w:color="auto"/>
          </w:divBdr>
        </w:div>
      </w:divsChild>
    </w:div>
    <w:div w:id="367995475">
      <w:bodyDiv w:val="1"/>
      <w:marLeft w:val="0"/>
      <w:marRight w:val="0"/>
      <w:marTop w:val="0"/>
      <w:marBottom w:val="0"/>
      <w:divBdr>
        <w:top w:val="none" w:sz="0" w:space="0" w:color="auto"/>
        <w:left w:val="none" w:sz="0" w:space="0" w:color="auto"/>
        <w:bottom w:val="none" w:sz="0" w:space="0" w:color="auto"/>
        <w:right w:val="none" w:sz="0" w:space="0" w:color="auto"/>
      </w:divBdr>
    </w:div>
    <w:div w:id="374895200">
      <w:bodyDiv w:val="1"/>
      <w:marLeft w:val="0"/>
      <w:marRight w:val="0"/>
      <w:marTop w:val="0"/>
      <w:marBottom w:val="0"/>
      <w:divBdr>
        <w:top w:val="none" w:sz="0" w:space="0" w:color="auto"/>
        <w:left w:val="none" w:sz="0" w:space="0" w:color="auto"/>
        <w:bottom w:val="none" w:sz="0" w:space="0" w:color="auto"/>
        <w:right w:val="none" w:sz="0" w:space="0" w:color="auto"/>
      </w:divBdr>
    </w:div>
    <w:div w:id="712311424">
      <w:bodyDiv w:val="1"/>
      <w:marLeft w:val="0"/>
      <w:marRight w:val="0"/>
      <w:marTop w:val="0"/>
      <w:marBottom w:val="0"/>
      <w:divBdr>
        <w:top w:val="none" w:sz="0" w:space="0" w:color="auto"/>
        <w:left w:val="none" w:sz="0" w:space="0" w:color="auto"/>
        <w:bottom w:val="none" w:sz="0" w:space="0" w:color="auto"/>
        <w:right w:val="none" w:sz="0" w:space="0" w:color="auto"/>
      </w:divBdr>
    </w:div>
    <w:div w:id="923104749">
      <w:bodyDiv w:val="1"/>
      <w:marLeft w:val="0"/>
      <w:marRight w:val="0"/>
      <w:marTop w:val="0"/>
      <w:marBottom w:val="0"/>
      <w:divBdr>
        <w:top w:val="none" w:sz="0" w:space="0" w:color="auto"/>
        <w:left w:val="none" w:sz="0" w:space="0" w:color="auto"/>
        <w:bottom w:val="none" w:sz="0" w:space="0" w:color="auto"/>
        <w:right w:val="none" w:sz="0" w:space="0" w:color="auto"/>
      </w:divBdr>
    </w:div>
    <w:div w:id="1089430664">
      <w:bodyDiv w:val="1"/>
      <w:marLeft w:val="0"/>
      <w:marRight w:val="0"/>
      <w:marTop w:val="0"/>
      <w:marBottom w:val="0"/>
      <w:divBdr>
        <w:top w:val="none" w:sz="0" w:space="0" w:color="auto"/>
        <w:left w:val="none" w:sz="0" w:space="0" w:color="auto"/>
        <w:bottom w:val="none" w:sz="0" w:space="0" w:color="auto"/>
        <w:right w:val="none" w:sz="0" w:space="0" w:color="auto"/>
      </w:divBdr>
    </w:div>
    <w:div w:id="1135028746">
      <w:bodyDiv w:val="1"/>
      <w:marLeft w:val="0"/>
      <w:marRight w:val="0"/>
      <w:marTop w:val="0"/>
      <w:marBottom w:val="0"/>
      <w:divBdr>
        <w:top w:val="none" w:sz="0" w:space="0" w:color="auto"/>
        <w:left w:val="none" w:sz="0" w:space="0" w:color="auto"/>
        <w:bottom w:val="none" w:sz="0" w:space="0" w:color="auto"/>
        <w:right w:val="none" w:sz="0" w:space="0" w:color="auto"/>
      </w:divBdr>
    </w:div>
    <w:div w:id="1280063188">
      <w:bodyDiv w:val="1"/>
      <w:marLeft w:val="0"/>
      <w:marRight w:val="0"/>
      <w:marTop w:val="0"/>
      <w:marBottom w:val="0"/>
      <w:divBdr>
        <w:top w:val="none" w:sz="0" w:space="0" w:color="auto"/>
        <w:left w:val="none" w:sz="0" w:space="0" w:color="auto"/>
        <w:bottom w:val="none" w:sz="0" w:space="0" w:color="auto"/>
        <w:right w:val="none" w:sz="0" w:space="0" w:color="auto"/>
      </w:divBdr>
    </w:div>
    <w:div w:id="1319458850">
      <w:bodyDiv w:val="1"/>
      <w:marLeft w:val="0"/>
      <w:marRight w:val="0"/>
      <w:marTop w:val="0"/>
      <w:marBottom w:val="0"/>
      <w:divBdr>
        <w:top w:val="none" w:sz="0" w:space="0" w:color="auto"/>
        <w:left w:val="none" w:sz="0" w:space="0" w:color="auto"/>
        <w:bottom w:val="none" w:sz="0" w:space="0" w:color="auto"/>
        <w:right w:val="none" w:sz="0" w:space="0" w:color="auto"/>
      </w:divBdr>
    </w:div>
    <w:div w:id="1439065641">
      <w:bodyDiv w:val="1"/>
      <w:marLeft w:val="0"/>
      <w:marRight w:val="0"/>
      <w:marTop w:val="0"/>
      <w:marBottom w:val="0"/>
      <w:divBdr>
        <w:top w:val="none" w:sz="0" w:space="0" w:color="auto"/>
        <w:left w:val="none" w:sz="0" w:space="0" w:color="auto"/>
        <w:bottom w:val="none" w:sz="0" w:space="0" w:color="auto"/>
        <w:right w:val="none" w:sz="0" w:space="0" w:color="auto"/>
      </w:divBdr>
    </w:div>
    <w:div w:id="1533955184">
      <w:bodyDiv w:val="1"/>
      <w:marLeft w:val="0"/>
      <w:marRight w:val="0"/>
      <w:marTop w:val="0"/>
      <w:marBottom w:val="0"/>
      <w:divBdr>
        <w:top w:val="none" w:sz="0" w:space="0" w:color="auto"/>
        <w:left w:val="none" w:sz="0" w:space="0" w:color="auto"/>
        <w:bottom w:val="none" w:sz="0" w:space="0" w:color="auto"/>
        <w:right w:val="none" w:sz="0" w:space="0" w:color="auto"/>
      </w:divBdr>
    </w:div>
    <w:div w:id="1539464258">
      <w:bodyDiv w:val="1"/>
      <w:marLeft w:val="0"/>
      <w:marRight w:val="0"/>
      <w:marTop w:val="0"/>
      <w:marBottom w:val="0"/>
      <w:divBdr>
        <w:top w:val="none" w:sz="0" w:space="0" w:color="auto"/>
        <w:left w:val="none" w:sz="0" w:space="0" w:color="auto"/>
        <w:bottom w:val="none" w:sz="0" w:space="0" w:color="auto"/>
        <w:right w:val="none" w:sz="0" w:space="0" w:color="auto"/>
      </w:divBdr>
    </w:div>
    <w:div w:id="1661346188">
      <w:bodyDiv w:val="1"/>
      <w:marLeft w:val="0"/>
      <w:marRight w:val="0"/>
      <w:marTop w:val="0"/>
      <w:marBottom w:val="0"/>
      <w:divBdr>
        <w:top w:val="none" w:sz="0" w:space="0" w:color="auto"/>
        <w:left w:val="none" w:sz="0" w:space="0" w:color="auto"/>
        <w:bottom w:val="none" w:sz="0" w:space="0" w:color="auto"/>
        <w:right w:val="none" w:sz="0" w:space="0" w:color="auto"/>
      </w:divBdr>
      <w:divsChild>
        <w:div w:id="1469394674">
          <w:marLeft w:val="0"/>
          <w:marRight w:val="0"/>
          <w:marTop w:val="0"/>
          <w:marBottom w:val="0"/>
          <w:divBdr>
            <w:top w:val="none" w:sz="0" w:space="0" w:color="auto"/>
            <w:left w:val="none" w:sz="0" w:space="0" w:color="auto"/>
            <w:bottom w:val="none" w:sz="0" w:space="0" w:color="auto"/>
            <w:right w:val="none" w:sz="0" w:space="0" w:color="auto"/>
          </w:divBdr>
          <w:divsChild>
            <w:div w:id="459762124">
              <w:marLeft w:val="0"/>
              <w:marRight w:val="0"/>
              <w:marTop w:val="0"/>
              <w:marBottom w:val="0"/>
              <w:divBdr>
                <w:top w:val="none" w:sz="0" w:space="0" w:color="auto"/>
                <w:left w:val="none" w:sz="0" w:space="0" w:color="auto"/>
                <w:bottom w:val="none" w:sz="0" w:space="0" w:color="auto"/>
                <w:right w:val="none" w:sz="0" w:space="0" w:color="auto"/>
              </w:divBdr>
              <w:divsChild>
                <w:div w:id="2038239784">
                  <w:marLeft w:val="0"/>
                  <w:marRight w:val="0"/>
                  <w:marTop w:val="0"/>
                  <w:marBottom w:val="0"/>
                  <w:divBdr>
                    <w:top w:val="none" w:sz="0" w:space="0" w:color="auto"/>
                    <w:left w:val="none" w:sz="0" w:space="0" w:color="auto"/>
                    <w:bottom w:val="none" w:sz="0" w:space="0" w:color="auto"/>
                    <w:right w:val="none" w:sz="0" w:space="0" w:color="auto"/>
                  </w:divBdr>
                </w:div>
                <w:div w:id="1190606806">
                  <w:marLeft w:val="0"/>
                  <w:marRight w:val="0"/>
                  <w:marTop w:val="0"/>
                  <w:marBottom w:val="0"/>
                  <w:divBdr>
                    <w:top w:val="none" w:sz="0" w:space="0" w:color="auto"/>
                    <w:left w:val="none" w:sz="0" w:space="0" w:color="auto"/>
                    <w:bottom w:val="none" w:sz="0" w:space="0" w:color="auto"/>
                    <w:right w:val="none" w:sz="0" w:space="0" w:color="auto"/>
                  </w:divBdr>
                  <w:divsChild>
                    <w:div w:id="6516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1395">
          <w:marLeft w:val="0"/>
          <w:marRight w:val="0"/>
          <w:marTop w:val="0"/>
          <w:marBottom w:val="0"/>
          <w:divBdr>
            <w:top w:val="none" w:sz="0" w:space="0" w:color="auto"/>
            <w:left w:val="none" w:sz="0" w:space="0" w:color="auto"/>
            <w:bottom w:val="none" w:sz="0" w:space="0" w:color="auto"/>
            <w:right w:val="none" w:sz="0" w:space="0" w:color="auto"/>
          </w:divBdr>
          <w:divsChild>
            <w:div w:id="1221207218">
              <w:marLeft w:val="0"/>
              <w:marRight w:val="0"/>
              <w:marTop w:val="0"/>
              <w:marBottom w:val="0"/>
              <w:divBdr>
                <w:top w:val="none" w:sz="0" w:space="0" w:color="auto"/>
                <w:left w:val="none" w:sz="0" w:space="0" w:color="auto"/>
                <w:bottom w:val="none" w:sz="0" w:space="0" w:color="auto"/>
                <w:right w:val="none" w:sz="0" w:space="0" w:color="auto"/>
              </w:divBdr>
              <w:divsChild>
                <w:div w:id="449738422">
                  <w:marLeft w:val="0"/>
                  <w:marRight w:val="0"/>
                  <w:marTop w:val="0"/>
                  <w:marBottom w:val="0"/>
                  <w:divBdr>
                    <w:top w:val="none" w:sz="0" w:space="0" w:color="auto"/>
                    <w:left w:val="none" w:sz="0" w:space="0" w:color="auto"/>
                    <w:bottom w:val="none" w:sz="0" w:space="0" w:color="auto"/>
                    <w:right w:val="none" w:sz="0" w:space="0" w:color="auto"/>
                  </w:divBdr>
                </w:div>
                <w:div w:id="1363362371">
                  <w:marLeft w:val="0"/>
                  <w:marRight w:val="0"/>
                  <w:marTop w:val="0"/>
                  <w:marBottom w:val="0"/>
                  <w:divBdr>
                    <w:top w:val="none" w:sz="0" w:space="0" w:color="auto"/>
                    <w:left w:val="none" w:sz="0" w:space="0" w:color="auto"/>
                    <w:bottom w:val="none" w:sz="0" w:space="0" w:color="auto"/>
                    <w:right w:val="none" w:sz="0" w:space="0" w:color="auto"/>
                  </w:divBdr>
                  <w:divsChild>
                    <w:div w:id="13093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0818">
          <w:marLeft w:val="0"/>
          <w:marRight w:val="0"/>
          <w:marTop w:val="0"/>
          <w:marBottom w:val="0"/>
          <w:divBdr>
            <w:top w:val="none" w:sz="0" w:space="0" w:color="auto"/>
            <w:left w:val="none" w:sz="0" w:space="0" w:color="auto"/>
            <w:bottom w:val="none" w:sz="0" w:space="0" w:color="auto"/>
            <w:right w:val="none" w:sz="0" w:space="0" w:color="auto"/>
          </w:divBdr>
          <w:divsChild>
            <w:div w:id="46996166">
              <w:marLeft w:val="0"/>
              <w:marRight w:val="0"/>
              <w:marTop w:val="0"/>
              <w:marBottom w:val="0"/>
              <w:divBdr>
                <w:top w:val="none" w:sz="0" w:space="0" w:color="auto"/>
                <w:left w:val="none" w:sz="0" w:space="0" w:color="auto"/>
                <w:bottom w:val="none" w:sz="0" w:space="0" w:color="auto"/>
                <w:right w:val="none" w:sz="0" w:space="0" w:color="auto"/>
              </w:divBdr>
              <w:divsChild>
                <w:div w:id="1165783610">
                  <w:marLeft w:val="0"/>
                  <w:marRight w:val="0"/>
                  <w:marTop w:val="0"/>
                  <w:marBottom w:val="0"/>
                  <w:divBdr>
                    <w:top w:val="none" w:sz="0" w:space="0" w:color="auto"/>
                    <w:left w:val="none" w:sz="0" w:space="0" w:color="auto"/>
                    <w:bottom w:val="none" w:sz="0" w:space="0" w:color="auto"/>
                    <w:right w:val="none" w:sz="0" w:space="0" w:color="auto"/>
                  </w:divBdr>
                </w:div>
                <w:div w:id="808594551">
                  <w:marLeft w:val="0"/>
                  <w:marRight w:val="0"/>
                  <w:marTop w:val="0"/>
                  <w:marBottom w:val="0"/>
                  <w:divBdr>
                    <w:top w:val="none" w:sz="0" w:space="0" w:color="auto"/>
                    <w:left w:val="none" w:sz="0" w:space="0" w:color="auto"/>
                    <w:bottom w:val="none" w:sz="0" w:space="0" w:color="auto"/>
                    <w:right w:val="none" w:sz="0" w:space="0" w:color="auto"/>
                  </w:divBdr>
                  <w:divsChild>
                    <w:div w:id="13275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63160">
          <w:marLeft w:val="0"/>
          <w:marRight w:val="0"/>
          <w:marTop w:val="0"/>
          <w:marBottom w:val="0"/>
          <w:divBdr>
            <w:top w:val="none" w:sz="0" w:space="0" w:color="auto"/>
            <w:left w:val="none" w:sz="0" w:space="0" w:color="auto"/>
            <w:bottom w:val="none" w:sz="0" w:space="0" w:color="auto"/>
            <w:right w:val="none" w:sz="0" w:space="0" w:color="auto"/>
          </w:divBdr>
          <w:divsChild>
            <w:div w:id="206531602">
              <w:marLeft w:val="0"/>
              <w:marRight w:val="0"/>
              <w:marTop w:val="0"/>
              <w:marBottom w:val="0"/>
              <w:divBdr>
                <w:top w:val="none" w:sz="0" w:space="0" w:color="auto"/>
                <w:left w:val="none" w:sz="0" w:space="0" w:color="auto"/>
                <w:bottom w:val="none" w:sz="0" w:space="0" w:color="auto"/>
                <w:right w:val="none" w:sz="0" w:space="0" w:color="auto"/>
              </w:divBdr>
              <w:divsChild>
                <w:div w:id="39787836">
                  <w:marLeft w:val="0"/>
                  <w:marRight w:val="0"/>
                  <w:marTop w:val="0"/>
                  <w:marBottom w:val="0"/>
                  <w:divBdr>
                    <w:top w:val="none" w:sz="0" w:space="0" w:color="auto"/>
                    <w:left w:val="none" w:sz="0" w:space="0" w:color="auto"/>
                    <w:bottom w:val="none" w:sz="0" w:space="0" w:color="auto"/>
                    <w:right w:val="none" w:sz="0" w:space="0" w:color="auto"/>
                  </w:divBdr>
                </w:div>
                <w:div w:id="994063341">
                  <w:marLeft w:val="0"/>
                  <w:marRight w:val="0"/>
                  <w:marTop w:val="0"/>
                  <w:marBottom w:val="0"/>
                  <w:divBdr>
                    <w:top w:val="none" w:sz="0" w:space="0" w:color="auto"/>
                    <w:left w:val="none" w:sz="0" w:space="0" w:color="auto"/>
                    <w:bottom w:val="none" w:sz="0" w:space="0" w:color="auto"/>
                    <w:right w:val="none" w:sz="0" w:space="0" w:color="auto"/>
                  </w:divBdr>
                  <w:divsChild>
                    <w:div w:id="647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8713">
      <w:bodyDiv w:val="1"/>
      <w:marLeft w:val="0"/>
      <w:marRight w:val="0"/>
      <w:marTop w:val="0"/>
      <w:marBottom w:val="0"/>
      <w:divBdr>
        <w:top w:val="none" w:sz="0" w:space="0" w:color="auto"/>
        <w:left w:val="none" w:sz="0" w:space="0" w:color="auto"/>
        <w:bottom w:val="none" w:sz="0" w:space="0" w:color="auto"/>
        <w:right w:val="none" w:sz="0" w:space="0" w:color="auto"/>
      </w:divBdr>
    </w:div>
    <w:div w:id="2139369659">
      <w:bodyDiv w:val="1"/>
      <w:marLeft w:val="0"/>
      <w:marRight w:val="0"/>
      <w:marTop w:val="0"/>
      <w:marBottom w:val="0"/>
      <w:divBdr>
        <w:top w:val="none" w:sz="0" w:space="0" w:color="auto"/>
        <w:left w:val="none" w:sz="0" w:space="0" w:color="auto"/>
        <w:bottom w:val="none" w:sz="0" w:space="0" w:color="auto"/>
        <w:right w:val="none" w:sz="0" w:space="0" w:color="auto"/>
      </w:divBdr>
      <w:divsChild>
        <w:div w:id="1429041023">
          <w:marLeft w:val="0"/>
          <w:marRight w:val="0"/>
          <w:marTop w:val="0"/>
          <w:marBottom w:val="0"/>
          <w:divBdr>
            <w:top w:val="none" w:sz="0" w:space="0" w:color="auto"/>
            <w:left w:val="none" w:sz="0" w:space="0" w:color="auto"/>
            <w:bottom w:val="none" w:sz="0" w:space="0" w:color="auto"/>
            <w:right w:val="none" w:sz="0" w:space="0" w:color="auto"/>
          </w:divBdr>
          <w:divsChild>
            <w:div w:id="633944877">
              <w:marLeft w:val="0"/>
              <w:marRight w:val="0"/>
              <w:marTop w:val="0"/>
              <w:marBottom w:val="0"/>
              <w:divBdr>
                <w:top w:val="none" w:sz="0" w:space="0" w:color="auto"/>
                <w:left w:val="none" w:sz="0" w:space="0" w:color="auto"/>
                <w:bottom w:val="none" w:sz="0" w:space="0" w:color="auto"/>
                <w:right w:val="none" w:sz="0" w:space="0" w:color="auto"/>
              </w:divBdr>
              <w:divsChild>
                <w:div w:id="20033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thoughtram/interactive-rebase-demo"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29</Pages>
  <Words>5891</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Bhairav Mehta</dc:creator>
  <cp:keywords/>
  <dc:description/>
  <cp:lastModifiedBy>murali krishna gogulapati</cp:lastModifiedBy>
  <cp:revision>3</cp:revision>
  <dcterms:created xsi:type="dcterms:W3CDTF">2016-04-30T21:50:00Z</dcterms:created>
  <dcterms:modified xsi:type="dcterms:W3CDTF">2016-05-01T01:13:00Z</dcterms:modified>
</cp:coreProperties>
</file>